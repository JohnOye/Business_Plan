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docProps/app.xml" ContentType="application/vnd.openxmlformats-officedocument.extended-properties+xml"/>
  <Override PartName="/word/settings.xml" ContentType="application/vnd.openxmlformats-officedocument.wordprocessingml.settings+xml"/>
  <Override PartName="/docProps/core.xml" ContentType="application/vnd.openxmlformats-package.core-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word/theme/theme1.xml" ContentType="application/vnd.openxmlformats-officedocument.theme+xml"/>
  <Override PartName="/word/document.xml" ContentType="application/vnd.openxmlformats-officedocument.wordprocessingml.document.main+xml"/>
</Types>
</file>

<file path=_rels/.rels><?xml version="1.0" encoding="UTF-8"?>
<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360"/>
        <w:jc w:val="center"/>
        <w:rPr>
          <w:rFonts w:ascii="Calibri" w:cs="Calibri" w:eastAsia="Calibri" w:hAnsi="Times New Roman"/>
          <w:b/>
          <w:bCs/>
          <w:sz w:val="24"/>
          <w:szCs w:val="24"/>
          <w:lang w:val="en-GB"/>
        </w:rPr>
      </w:pPr>
      <w:r>
        <w:rPr>
          <w:rFonts w:ascii="Calibri" w:cs="Calibri" w:eastAsia="Calibri" w:hAnsi="Times New Roman"/>
          <w:b/>
          <w:bCs/>
          <w:sz w:val="24"/>
          <w:szCs w:val="24"/>
          <w:lang w:val="en-GB"/>
        </w:rPr>
        <w:t>SOUTH EAST ASIA INSTITUTE OF TRADE AND INDUSTRY</w:t>
      </w:r>
    </w:p>
    <w:p>
      <w:pPr>
        <w:pStyle w:val="style0"/>
        <w:spacing w:lineRule="auto" w:line="360"/>
        <w:jc w:val="center"/>
        <w:rPr>
          <w:rFonts w:ascii="Calibri" w:cs="Calibri" w:eastAsia="Calibri" w:hAnsi="Times New Roman"/>
          <w:b/>
          <w:bCs/>
          <w:sz w:val="24"/>
          <w:szCs w:val="24"/>
          <w:lang w:val="en-GB"/>
        </w:rPr>
      </w:pPr>
      <w:r>
        <w:rPr>
          <w:rFonts w:ascii="Calibri" w:cs="Calibri" w:eastAsia="Calibri" w:hAnsi="Times New Roman"/>
          <w:b/>
          <w:bCs/>
          <w:sz w:val="24"/>
          <w:szCs w:val="24"/>
          <w:lang w:val="en-GB"/>
        </w:rPr>
        <w:t>Crownlink 2, Regalado Avenue. Greater Lagro, QuezonCity</w:t>
      </w:r>
    </w:p>
    <w:p>
      <w:pPr>
        <w:pStyle w:val="style0"/>
        <w:spacing w:lineRule="auto" w:line="360"/>
        <w:jc w:val="center"/>
        <w:rPr>
          <w:rStyle w:val="style0"/>
          <w:rFonts w:ascii="Calibri" w:cs="Calibri" w:eastAsia="Calibri"/>
          <w:sz w:val="24"/>
          <w:szCs w:val="24"/>
        </w:rPr>
      </w:pPr>
      <w:r>
        <w:rPr>
          <w:rFonts w:ascii="Calibri" w:cs="Calibri" w:eastAsia="Calibri"/>
          <w:sz w:val="24"/>
          <w:szCs w:val="24"/>
        </w:rPr>
      </w:r>
      <w:r>
        <w:rPr>
          <w:rStyle w:val="style0"/>
          <w:rFonts w:ascii="Calibri" w:cs="Calibri" w:eastAsia="Calibri"/>
          <w:sz w:val="24"/>
          <w:szCs w:val="24"/>
        </w:rPr>
      </w:r>
      <w:r>
        <w:rPr>
          <w:rFonts w:ascii="Calibri" w:cs="Calibri" w:eastAsia="Calibri"/>
          <w:sz w:val="24"/>
          <w:szCs w:val="24"/>
        </w:rPr>
      </w:r>
      <w:r>
        <w:rPr>
          <w:rFonts w:ascii="Calibri" w:cs="Calibri" w:eastAsia="Calibri"/>
          <w:sz w:val="24"/>
          <w:szCs w:val="24"/>
        </w:rPr>
        <mc:AlternateContent>
          <mc:Choice Requires="wps">
            <w:drawing>
              <wp:inline distT="0" distR="0" distL="0" distB="0">
                <wp:extent cx="5867400" cy="2540"/>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flipV="1">
                          <a:off x="0" y="0"/>
                          <a:ext cx="5867400" cy="2540"/>
                        </a:xfrm>
                        <a:prstGeom prst="rect">
                          <a:avLst/>
                        </a:prstGeom>
                        <a:solidFill>
                          <a:srgbClr val="ffffff"/>
                        </a:solidFill>
                        <a:ln cmpd="sng" cap="flat" w="9525">
                          <a:solidFill>
                            <a:srgbClr val="666666"/>
                          </a:solidFill>
                          <a:prstDash val="solid"/>
                          <a:round/>
                          <a:headEnd/>
                          <a:tailEnd/>
                        </a:ln>
                      </wps:spPr>
                      <wps:bodyPr/>
                    </wps:wsp>
                  </a:graphicData>
                </a:graphic>
              </wp:inline>
            </w:drawing>
          </mc:Choice>
          <mc:Fallback>
            <w:pict>
              <v:rect id="1027" stroked="t" style="margin-left:0.0pt;margin-top:0.0pt;width:462.0pt;height:0.2pt;mso-wrap-distance-left:0.0pt;mso-wrap-distance-right:0.0pt;visibility:visible;flip:y;">
                <w10:anchorlock/>
                <v:stroke color="#666666"/>
                <v:fill/>
              </v:rect>
            </w:pict>
          </mc:Fallback>
        </mc:AlternateContent>
      </w:r>
      <w:r>
        <w:rPr>
          <w:rFonts w:ascii="Calibri" w:cs="Calibri" w:eastAsia="Calibri"/>
          <w:sz w:val="24"/>
          <w:szCs w:val="24"/>
        </w:rPr>
      </w:r>
      <w:r>
        <w:rPr>
          <w:rFonts w:ascii="Calibri" w:cs="Calibri" w:eastAsia="Calibri"/>
          <w:sz w:val="24"/>
          <w:szCs w:val="24"/>
        </w:rPr>
      </w:r>
    </w:p>
    <w:p>
      <w:pPr>
        <w:pStyle w:val="style0"/>
        <w:spacing w:lineRule="auto" w:line="360"/>
        <w:jc w:val="center"/>
        <w:rPr>
          <w:rFonts w:ascii="Calibri" w:cs="Calibri" w:eastAsia="Calibri" w:hAnsi="Times New Roman"/>
          <w:b/>
          <w:bCs/>
          <w:sz w:val="24"/>
          <w:szCs w:val="24"/>
        </w:rPr>
      </w:pPr>
    </w:p>
    <w:p>
      <w:pPr>
        <w:pStyle w:val="style0"/>
        <w:spacing w:lineRule="auto" w:line="360"/>
        <w:jc w:val="center"/>
        <w:rPr>
          <w:rFonts w:ascii="Calibri" w:cs="Calibri" w:eastAsia="Calibri" w:hAnsi="Times New Roman"/>
          <w:b/>
          <w:bCs/>
          <w:sz w:val="24"/>
          <w:szCs w:val="24"/>
        </w:rPr>
      </w:pPr>
    </w:p>
    <w:p>
      <w:pPr>
        <w:pStyle w:val="style0"/>
        <w:spacing w:lineRule="auto" w:line="360"/>
        <w:jc w:val="center"/>
        <w:rPr>
          <w:rFonts w:ascii="Calibri" w:cs="Calibri" w:eastAsia="Calibri" w:hAnsi="Times New Roman"/>
          <w:b/>
          <w:bCs/>
          <w:sz w:val="24"/>
          <w:szCs w:val="24"/>
          <w:lang w:val="en-GB"/>
        </w:rPr>
      </w:pPr>
      <w:r>
        <w:rPr>
          <w:rFonts w:ascii="Calibri" w:cs="Calibri" w:eastAsia="Calibri" w:hAnsi="Times New Roman"/>
          <w:b/>
          <w:bCs/>
          <w:sz w:val="24"/>
          <w:szCs w:val="24"/>
          <w:lang w:val="en-GB"/>
        </w:rPr>
        <w:t>"</w:t>
      </w:r>
      <w:r>
        <w:rPr>
          <w:rFonts w:ascii="Calibri" w:cs="Calibri" w:eastAsia="Calibri" w:hAnsi="Times New Roman"/>
          <w:b/>
          <w:bCs/>
          <w:sz w:val="24"/>
          <w:szCs w:val="24"/>
          <w:lang w:val="en-GB"/>
        </w:rPr>
        <w:t>B</w:t>
      </w:r>
      <w:r>
        <w:rPr>
          <w:rFonts w:ascii="Calibri" w:cs="Calibri" w:eastAsia="Calibri" w:hAnsi="Times New Roman"/>
          <w:b/>
          <w:bCs/>
          <w:sz w:val="24"/>
          <w:szCs w:val="24"/>
          <w:lang w:val="en-GB"/>
        </w:rPr>
        <w:t>IKOLICOUS</w:t>
      </w:r>
      <w:r>
        <w:rPr>
          <w:rFonts w:ascii="Calibri" w:cs="Calibri" w:eastAsia="Calibri" w:hAnsi="Times New Roman"/>
          <w:b/>
          <w:bCs/>
          <w:sz w:val="24"/>
          <w:szCs w:val="24"/>
          <w:lang w:val="en-GB"/>
        </w:rPr>
        <w:t>"</w:t>
      </w:r>
    </w:p>
    <w:p>
      <w:pPr>
        <w:pStyle w:val="style0"/>
        <w:spacing w:lineRule="auto" w:line="360"/>
        <w:jc w:val="center"/>
        <w:rPr>
          <w:rFonts w:ascii="Calibri" w:cs="Calibri" w:eastAsia="Calibri" w:hAnsi="Times New Roman"/>
          <w:b/>
          <w:bCs/>
          <w:sz w:val="24"/>
          <w:szCs w:val="24"/>
          <w:lang w:val="en-GB"/>
        </w:rPr>
      </w:pPr>
      <w:r>
        <w:rPr>
          <w:rFonts w:ascii="Calibri" w:cs="Calibri" w:eastAsia="Calibri" w:hAnsi="Times New Roman"/>
          <w:b/>
          <w:bCs/>
          <w:sz w:val="24"/>
          <w:szCs w:val="24"/>
          <w:lang w:val="en-GB"/>
        </w:rPr>
        <w:t>A BUSINESS PLAN</w:t>
      </w:r>
    </w:p>
    <w:p>
      <w:pPr>
        <w:pStyle w:val="style0"/>
        <w:spacing w:lineRule="auto" w:line="360"/>
        <w:jc w:val="center"/>
        <w:rPr>
          <w:rFonts w:ascii="Calibri" w:cs="Calibri" w:eastAsia="Calibri" w:hAnsi="Times New Roman"/>
          <w:b/>
          <w:bCs/>
          <w:sz w:val="24"/>
          <w:szCs w:val="24"/>
        </w:rPr>
      </w:pPr>
    </w:p>
    <w:p>
      <w:pPr>
        <w:pStyle w:val="style0"/>
        <w:spacing w:lineRule="auto" w:line="360"/>
        <w:jc w:val="center"/>
        <w:rPr>
          <w:rFonts w:ascii="Calibri" w:cs="Calibri" w:eastAsia="Calibri" w:hAnsi="Times New Roman"/>
          <w:b/>
          <w:bCs/>
          <w:sz w:val="24"/>
          <w:szCs w:val="24"/>
          <w:lang w:val="en-GB"/>
        </w:rPr>
      </w:pPr>
      <w:r>
        <w:rPr>
          <w:rFonts w:ascii="Calibri" w:cs="Calibri" w:eastAsia="Calibri" w:hAnsi="Times New Roman"/>
          <w:b/>
          <w:bCs/>
          <w:sz w:val="24"/>
          <w:szCs w:val="24"/>
          <w:lang w:val="en-GB"/>
        </w:rPr>
        <w:t xml:space="preserve">IN PARTICULAR FULFILLMENT </w:t>
      </w:r>
    </w:p>
    <w:p>
      <w:pPr>
        <w:pStyle w:val="style0"/>
        <w:spacing w:lineRule="auto" w:line="360"/>
        <w:jc w:val="center"/>
        <w:rPr>
          <w:rFonts w:ascii="Calibri" w:cs="Calibri" w:eastAsia="Calibri" w:hAnsi="Times New Roman"/>
          <w:b/>
          <w:bCs/>
          <w:sz w:val="24"/>
          <w:szCs w:val="24"/>
          <w:lang w:val="en-GB"/>
        </w:rPr>
      </w:pPr>
      <w:r>
        <w:rPr>
          <w:rFonts w:ascii="Calibri" w:cs="Calibri" w:eastAsia="Calibri" w:hAnsi="Times New Roman"/>
          <w:b/>
          <w:bCs/>
          <w:sz w:val="24"/>
          <w:szCs w:val="24"/>
          <w:lang w:val="en-GB"/>
        </w:rPr>
        <w:t>OF THE REQUIRMENTS FOR THE SUBJECT</w:t>
      </w:r>
    </w:p>
    <w:p>
      <w:pPr>
        <w:pStyle w:val="style0"/>
        <w:spacing w:lineRule="auto" w:line="360"/>
        <w:jc w:val="center"/>
        <w:rPr>
          <w:rFonts w:ascii="Calibri" w:cs="Calibri" w:eastAsia="Calibri" w:hAnsi="Times New Roman"/>
          <w:b/>
          <w:bCs/>
          <w:sz w:val="24"/>
          <w:szCs w:val="24"/>
          <w:lang w:val="en-GB"/>
        </w:rPr>
      </w:pPr>
      <w:r>
        <w:rPr>
          <w:rFonts w:ascii="Calibri" w:cs="Calibri" w:eastAsia="Calibri" w:hAnsi="Times New Roman"/>
          <w:b/>
          <w:bCs/>
          <w:sz w:val="24"/>
          <w:szCs w:val="24"/>
          <w:lang w:val="en-GB"/>
        </w:rPr>
        <w:t>ENTREPRENEURSHIP</w:t>
      </w:r>
    </w:p>
    <w:p>
      <w:pPr>
        <w:pStyle w:val="style0"/>
        <w:spacing w:lineRule="auto" w:line="360"/>
        <w:jc w:val="center"/>
        <w:rPr>
          <w:rFonts w:ascii="Calibri" w:cs="Calibri" w:eastAsia="Calibri" w:hAnsi="Times New Roman"/>
          <w:b/>
          <w:bCs/>
          <w:sz w:val="24"/>
          <w:szCs w:val="24"/>
        </w:rPr>
      </w:pPr>
    </w:p>
    <w:p>
      <w:pPr>
        <w:pStyle w:val="style0"/>
        <w:spacing w:lineRule="auto" w:line="360"/>
        <w:jc w:val="center"/>
        <w:rPr>
          <w:rFonts w:ascii="Calibri" w:cs="Calibri" w:eastAsia="Calibri" w:hAnsi="Times New Roman"/>
          <w:b/>
          <w:bCs/>
          <w:sz w:val="24"/>
          <w:szCs w:val="24"/>
        </w:rPr>
      </w:pPr>
    </w:p>
    <w:p>
      <w:pPr>
        <w:pStyle w:val="style0"/>
        <w:spacing w:lineRule="auto" w:line="360"/>
        <w:jc w:val="center"/>
        <w:rPr>
          <w:rFonts w:ascii="Calibri" w:cs="Calibri" w:eastAsia="Calibri" w:hAnsi="Times New Roman"/>
          <w:b/>
          <w:bCs/>
          <w:sz w:val="24"/>
          <w:szCs w:val="24"/>
          <w:lang w:val="en-GB"/>
        </w:rPr>
      </w:pPr>
      <w:r>
        <w:rPr>
          <w:rFonts w:ascii="Calibri" w:cs="Calibri" w:eastAsia="Calibri" w:hAnsi="Times New Roman"/>
          <w:b/>
          <w:bCs/>
          <w:sz w:val="24"/>
          <w:szCs w:val="24"/>
          <w:lang w:val="en-GB"/>
        </w:rPr>
        <w:t>By:</w:t>
      </w:r>
    </w:p>
    <w:p>
      <w:pPr>
        <w:pStyle w:val="style0"/>
        <w:spacing w:lineRule="auto" w:line="360"/>
        <w:jc w:val="center"/>
        <w:rPr>
          <w:rFonts w:ascii="Calibri" w:cs="Calibri" w:eastAsia="Calibri" w:hAnsi="Times New Roman"/>
          <w:b/>
          <w:bCs/>
          <w:sz w:val="24"/>
          <w:szCs w:val="24"/>
          <w:lang w:val="en-GB"/>
        </w:rPr>
      </w:pPr>
      <w:r>
        <w:rPr>
          <w:rFonts w:ascii="Calibri" w:cs="Calibri" w:eastAsia="Calibri" w:hAnsi="Times New Roman"/>
          <w:b/>
          <w:bCs/>
          <w:sz w:val="24"/>
          <w:szCs w:val="24"/>
          <w:lang w:val="en-GB"/>
        </w:rPr>
        <w:t>Melvin Jones Gallano Repol</w:t>
      </w:r>
    </w:p>
    <w:p>
      <w:pPr>
        <w:pStyle w:val="style0"/>
        <w:spacing w:lineRule="auto" w:line="360"/>
        <w:jc w:val="center"/>
        <w:rPr>
          <w:rFonts w:ascii="Calibri" w:cs="Calibri" w:eastAsia="Calibri" w:hAnsi="Times New Roman"/>
          <w:b/>
          <w:bCs/>
          <w:sz w:val="24"/>
          <w:szCs w:val="24"/>
        </w:rPr>
      </w:pPr>
    </w:p>
    <w:p>
      <w:pPr>
        <w:pStyle w:val="style0"/>
        <w:spacing w:lineRule="auto" w:line="360"/>
        <w:jc w:val="center"/>
        <w:rPr>
          <w:rFonts w:ascii="Calibri" w:cs="Calibri" w:eastAsia="Calibri" w:hAnsi="Times New Roman"/>
          <w:b/>
          <w:bCs/>
          <w:sz w:val="24"/>
          <w:szCs w:val="24"/>
        </w:rPr>
      </w:pPr>
    </w:p>
    <w:p>
      <w:pPr>
        <w:pStyle w:val="style0"/>
        <w:spacing w:lineRule="auto" w:line="360"/>
        <w:jc w:val="center"/>
        <w:rPr>
          <w:rFonts w:ascii="Calibri" w:cs="Calibri" w:eastAsia="Calibri" w:hAnsi="Times New Roman"/>
          <w:b/>
          <w:bCs/>
          <w:sz w:val="24"/>
          <w:szCs w:val="24"/>
        </w:rPr>
      </w:pPr>
    </w:p>
    <w:p>
      <w:pPr>
        <w:pStyle w:val="style0"/>
        <w:spacing w:lineRule="auto" w:line="360"/>
        <w:jc w:val="center"/>
        <w:rPr>
          <w:rFonts w:ascii="Calibri" w:cs="Calibri" w:eastAsia="Calibri"/>
          <w:b/>
          <w:bCs/>
          <w:sz w:val="24"/>
          <w:szCs w:val="24"/>
        </w:rPr>
      </w:pPr>
      <w:r>
        <w:rPr>
          <w:rFonts w:ascii="Calibri" w:cs="Calibri" w:eastAsia="Calibri"/>
          <w:b/>
          <w:bCs/>
          <w:sz w:val="24"/>
          <w:szCs w:val="24"/>
          <w:lang w:val="en-GB"/>
        </w:rPr>
        <w:t>CSS4DA-2</w:t>
      </w:r>
    </w:p>
    <w:p>
      <w:pPr>
        <w:pStyle w:val="style0"/>
        <w:spacing w:lineRule="auto" w:line="360"/>
        <w:jc w:val="left"/>
        <w:rPr>
          <w:rFonts w:ascii="Calibri" w:cs="Calibri" w:eastAsia="Calibri" w:hAnsi="Times New Roman"/>
          <w:b/>
          <w:bCs/>
          <w:sz w:val="24"/>
          <w:szCs w:val="24"/>
          <w:lang w:val="en-GB"/>
        </w:rPr>
      </w:pPr>
      <w:r>
        <w:rPr>
          <w:rFonts w:ascii="Calibri" w:cs="Calibri" w:eastAsia="Calibri" w:hAnsi="Times New Roman"/>
          <w:b/>
          <w:bCs/>
          <w:sz w:val="24"/>
          <w:szCs w:val="24"/>
          <w:lang w:val="en-GB"/>
        </w:rPr>
        <w:br w:type="page"/>
      </w:r>
      <w:r>
        <w:rPr>
          <w:rFonts w:ascii="Calibri" w:cs="Calibri" w:eastAsia="Calibri" w:hAnsi="Times New Roman"/>
          <w:b/>
          <w:bCs/>
          <w:sz w:val="24"/>
          <w:szCs w:val="24"/>
          <w:lang w:val="en-GB"/>
        </w:rPr>
        <w:t>BUSINESS PLAN</w:t>
      </w:r>
    </w:p>
    <w:p>
      <w:pPr>
        <w:pStyle w:val="style0"/>
        <w:spacing w:lineRule="auto" w:line="360"/>
        <w:jc w:val="left"/>
        <w:rPr>
          <w:rFonts w:ascii="Calibri" w:cs="Calibri" w:eastAsia="Calibri" w:hAnsi="Times New Roman"/>
          <w:b/>
          <w:bCs/>
          <w:sz w:val="24"/>
          <w:szCs w:val="24"/>
          <w:lang w:val="en-GB"/>
        </w:rPr>
      </w:pPr>
      <w:r>
        <w:rPr>
          <w:rFonts w:ascii="Calibri" w:cs="Calibri" w:eastAsia="Calibri" w:hAnsi="Times New Roman"/>
          <w:b/>
          <w:bCs/>
          <w:sz w:val="24"/>
          <w:szCs w:val="24"/>
          <w:lang w:val="en-GB"/>
        </w:rPr>
        <w:t>I. COMPANY NAME</w:t>
      </w:r>
    </w:p>
    <w:p>
      <w:pPr>
        <w:pStyle w:val="style0"/>
        <w:spacing w:lineRule="auto" w:line="360"/>
        <w:ind w:leftChars="0" w:firstLine="720" w:firstLineChars="0"/>
        <w:jc w:val="left"/>
        <w:rPr>
          <w:rFonts w:ascii="Calibri" w:cs="Calibri" w:eastAsia="Calibri" w:hAnsi="Times New Roman"/>
          <w:b/>
          <w:bCs/>
          <w:sz w:val="24"/>
          <w:szCs w:val="24"/>
          <w:lang w:val="en-GB"/>
        </w:rPr>
      </w:pPr>
      <w:r>
        <w:rPr>
          <w:rFonts w:ascii="Calibri" w:cs="Calibri" w:eastAsia="Calibri" w:hAnsi="Times New Roman"/>
          <w:b/>
          <w:bCs/>
          <w:sz w:val="24"/>
          <w:szCs w:val="24"/>
          <w:lang w:val="en-GB"/>
        </w:rPr>
        <w:t>A. BUSINESS NAME</w:t>
      </w:r>
    </w:p>
    <w:p>
      <w:pPr>
        <w:pStyle w:val="style0"/>
        <w:spacing w:lineRule="auto" w:line="360"/>
        <w:ind w:leftChars="0" w:firstLine="1440"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CELER FOOD LLC is a new fast food restaurant established in Year 2020. The name celer originated from the latin word which mean fast. Celer Food LLC offers a fast and convenient way to order food. One of our most famous food is a Bikolicous with a twist to make it delicious and different from others.</w:t>
      </w:r>
    </w:p>
    <w:p>
      <w:pPr>
        <w:pStyle w:val="style0"/>
        <w:spacing w:lineRule="auto" w:line="360"/>
        <w:ind w:leftChars="0" w:firstLine="720" w:firstLineChars="0"/>
        <w:jc w:val="left"/>
        <w:rPr>
          <w:rFonts w:ascii="Calibri" w:cs="Calibri" w:eastAsia="Calibri" w:hAnsi="Times New Roman"/>
          <w:b/>
          <w:bCs/>
          <w:sz w:val="24"/>
          <w:szCs w:val="24"/>
          <w:lang w:val="en-GB"/>
        </w:rPr>
      </w:pPr>
      <w:r>
        <w:rPr>
          <w:rFonts w:ascii="Calibri" w:cs="Calibri" w:eastAsia="Calibri" w:hAnsi="Times New Roman"/>
          <w:b/>
          <w:bCs/>
          <w:sz w:val="24"/>
          <w:szCs w:val="24"/>
          <w:lang w:val="en-GB"/>
        </w:rPr>
        <w:t>B. TAGLINE</w:t>
      </w:r>
    </w:p>
    <w:p>
      <w:pPr>
        <w:pStyle w:val="style0"/>
        <w:spacing w:lineRule="auto" w:line="360"/>
        <w:ind w:leftChars="0" w:firstLine="1440" w:firstLineChars="0"/>
        <w:jc w:val="left"/>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"You deserve delicious food"</w:t>
      </w:r>
    </w:p>
    <w:p>
      <w:pPr>
        <w:pStyle w:val="style0"/>
        <w:spacing w:lineRule="auto" w:line="360"/>
        <w:ind w:leftChars="0" w:firstLine="1440" w:firstLineChars="0"/>
        <w:jc w:val="left"/>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The tagline means all customer deserve nice</w:t>
      </w:r>
      <w:r>
        <w:rPr>
          <w:rFonts w:ascii="Calibri" w:cs="Calibri" w:eastAsia="Calibri" w:hAnsi="Times New Roman"/>
          <w:b w:val="false"/>
          <w:bCs w:val="false"/>
          <w:sz w:val="24"/>
          <w:szCs w:val="24"/>
          <w:lang w:val="en-GB"/>
        </w:rPr>
        <w:t xml:space="preserve"> and</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delicious</w:t>
      </w:r>
      <w:r>
        <w:rPr>
          <w:rFonts w:ascii="Calibri" w:cs="Calibri" w:eastAsia="Calibri" w:hAnsi="Times New Roman"/>
          <w:b w:val="false"/>
          <w:bCs w:val="false"/>
          <w:sz w:val="24"/>
          <w:szCs w:val="24"/>
          <w:lang w:val="en-GB"/>
        </w:rPr>
        <w:t xml:space="preserve"> food.</w:t>
      </w:r>
    </w:p>
    <w:p>
      <w:pPr>
        <w:pStyle w:val="style0"/>
        <w:spacing w:lineRule="auto" w:line="360"/>
        <w:ind w:leftChars="0" w:firstLine="720" w:firstLineChars="0"/>
        <w:jc w:val="left"/>
        <w:rPr>
          <w:rFonts w:ascii="Calibri" w:cs="Calibri" w:eastAsia="Calibri" w:hAnsi="Times New Roman"/>
          <w:b w:val="false"/>
          <w:bCs w:val="false"/>
          <w:sz w:val="24"/>
          <w:szCs w:val="24"/>
          <w:lang w:val="en-GB"/>
        </w:rPr>
      </w:pPr>
      <w:r>
        <w:rPr>
          <w:rFonts w:ascii="Calibri" w:cs="Calibri" w:eastAsia="Calibri" w:hAnsi="Times New Roman"/>
          <w:b/>
          <w:bCs/>
          <w:sz w:val="24"/>
          <w:szCs w:val="24"/>
          <w:lang w:val="en-GB"/>
        </w:rPr>
        <w:t xml:space="preserve">C. </w:t>
      </w:r>
      <w:r>
        <w:rPr>
          <w:rFonts w:ascii="Calibri" w:cs="Calibri" w:eastAsia="Calibri" w:hAnsi="Times New Roman"/>
          <w:b/>
          <w:bCs/>
          <w:color w:val="36363d"/>
          <w:sz w:val="24"/>
          <w:szCs w:val="24"/>
          <w:lang w:val="en-GB"/>
        </w:rPr>
        <w:t>LOGO</w:t>
      </w:r>
      <w:r>
        <w:rPr>
          <w:rFonts w:ascii="Calibri" w:cs="Calibri" w:eastAsia="Calibri"/>
          <w:b w:val="false"/>
          <w:bCs w:val="false"/>
          <w:sz w:val="24"/>
          <w:szCs w:val="24"/>
        </w:rPr>
        <w:drawing>
          <wp:anchor distT="0" distB="0" distL="0" distR="0" simplePos="false" relativeHeight="2" behindDoc="true" locked="false" layoutInCell="true" allowOverlap="true">
            <wp:simplePos x="0" y="0"/>
            <wp:positionH relativeFrom="page">
              <wp:posOffset>1994535</wp:posOffset>
            </wp:positionH>
            <wp:positionV relativeFrom="page">
              <wp:posOffset>4768850</wp:posOffset>
            </wp:positionV>
            <wp:extent cx="2172970" cy="2172334"/>
            <wp:effectExtent l="0" t="0" r="0" b="0"/>
            <wp:wrapNone/>
            <wp:docPr id="1029"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2" cstate="print"/>
                    <a:srcRect l="0" t="0" r="0" b="0"/>
                    <a:stretch/>
                  </pic:blipFill>
                  <pic:spPr>
                    <a:xfrm rot="0">
                      <a:off x="0" y="0"/>
                      <a:ext cx="2172970" cy="2172334"/>
                    </a:xfrm>
                    <a:prstGeom prst="rect">
                      <a:avLst/>
                    </a:prstGeom>
                  </pic:spPr>
                </pic:pic>
              </a:graphicData>
            </a:graphic>
          </wp:anchor>
        </w:drawing>
      </w:r>
    </w:p>
    <w:p>
      <w:pPr>
        <w:pStyle w:val="style0"/>
        <w:spacing w:lineRule="auto" w:line="360"/>
        <w:ind w:leftChars="0" w:firstLine="720" w:firstLineChars="0"/>
        <w:jc w:val="center"/>
        <w:rPr>
          <w:rFonts w:ascii="Calibri" w:cs="Calibri" w:eastAsia="Calibri" w:hAnsi="Times New Roman"/>
          <w:b/>
          <w:bCs/>
          <w:sz w:val="24"/>
          <w:szCs w:val="24"/>
          <w:lang w:val="en-GB"/>
        </w:rPr>
      </w:pPr>
    </w:p>
    <w:p>
      <w:pPr>
        <w:pStyle w:val="style0"/>
        <w:spacing w:lineRule="auto" w:line="360"/>
        <w:ind w:leftChars="0" w:firstLine="720" w:firstLineChars="0"/>
        <w:jc w:val="left"/>
        <w:rPr>
          <w:rFonts w:ascii="Calibri" w:cs="Calibri" w:eastAsia="Calibri" w:hAnsi="Times New Roman"/>
          <w:b/>
          <w:bCs/>
          <w:sz w:val="24"/>
          <w:szCs w:val="24"/>
          <w:lang w:val="en-GB"/>
        </w:rPr>
      </w:pPr>
    </w:p>
    <w:p>
      <w:pPr>
        <w:pStyle w:val="style0"/>
        <w:spacing w:lineRule="auto" w:line="360"/>
        <w:ind w:leftChars="0" w:firstLine="720" w:firstLineChars="0"/>
        <w:jc w:val="left"/>
        <w:rPr>
          <w:rFonts w:ascii="Calibri" w:cs="Calibri" w:eastAsia="Calibri" w:hAnsi="Times New Roman"/>
          <w:b/>
          <w:bCs/>
          <w:sz w:val="24"/>
          <w:szCs w:val="24"/>
          <w:lang w:val="en-GB"/>
        </w:rPr>
      </w:pPr>
    </w:p>
    <w:p>
      <w:pPr>
        <w:pStyle w:val="style0"/>
        <w:spacing w:lineRule="auto" w:line="360"/>
        <w:ind w:leftChars="0" w:firstLine="720" w:firstLineChars="0"/>
        <w:jc w:val="left"/>
        <w:rPr>
          <w:rFonts w:ascii="Calibri" w:cs="Calibri" w:eastAsia="Calibri" w:hAnsi="Times New Roman"/>
          <w:b/>
          <w:bCs/>
          <w:sz w:val="24"/>
          <w:szCs w:val="24"/>
          <w:lang w:val="en-GB"/>
        </w:rPr>
      </w:pPr>
    </w:p>
    <w:p>
      <w:pPr>
        <w:pStyle w:val="style0"/>
        <w:spacing w:lineRule="auto" w:line="360"/>
        <w:jc w:val="left"/>
        <w:rPr>
          <w:rFonts w:ascii="Calibri" w:cs="Calibri" w:eastAsia="Calibri" w:hAnsi="Times New Roman"/>
          <w:b/>
          <w:bCs/>
          <w:sz w:val="24"/>
          <w:szCs w:val="24"/>
          <w:lang w:val="en-GB"/>
        </w:rPr>
      </w:pPr>
    </w:p>
    <w:p>
      <w:pPr>
        <w:pStyle w:val="style0"/>
        <w:spacing w:lineRule="auto" w:line="360"/>
        <w:ind w:leftChars="0" w:firstLine="1440" w:firstLineChars="0"/>
        <w:jc w:val="both"/>
        <w:rPr>
          <w:rFonts w:ascii="Calibri" w:cs="Calibri" w:eastAsia="Calibri"/>
          <w:sz w:val="24"/>
          <w:szCs w:val="24"/>
        </w:rPr>
      </w:pPr>
      <w:r>
        <w:rPr>
          <w:rFonts w:ascii="Calibri" w:cs="Calibri" w:eastAsia="Calibri" w:hAnsi="Times New Roman"/>
          <w:b w:val="false"/>
          <w:bCs w:val="false"/>
          <w:sz w:val="24"/>
          <w:szCs w:val="24"/>
          <w:lang w:val="en-GB"/>
        </w:rPr>
        <w:t>The three boxes as represented on the logo demonstrates Shiva's Power which is Action, Knowledge and Power of Will. Inside the three boxes the black colored box represents my business, the three boxes will prevent the wealth, fame and assets of my business to go outside. The main reason of choosing the color black and white is to make it sharp and recognizable by any body that comes across the restaurant logo</w:t>
      </w:r>
      <w:r>
        <w:rPr>
          <w:rFonts w:ascii="Calibri" w:cs="Calibri" w:eastAsia="Calibri" w:hAnsi="Times New Roman"/>
          <w:b w:val="false"/>
          <w:bCs w:val="false"/>
          <w:sz w:val="24"/>
          <w:szCs w:val="24"/>
          <w:lang w:val="en-GB"/>
        </w:rPr>
        <w:t>.</w:t>
      </w:r>
    </w:p>
    <w:p>
      <w:pPr>
        <w:pStyle w:val="style0"/>
        <w:spacing w:lineRule="auto" w:line="360"/>
        <w:ind w:leftChars="0" w:firstLine="720" w:firstLineChars="0"/>
        <w:jc w:val="both"/>
        <w:rPr>
          <w:rFonts w:ascii="Calibri" w:cs="Calibri" w:eastAsia="Calibri"/>
          <w:sz w:val="24"/>
          <w:szCs w:val="24"/>
        </w:rPr>
      </w:pPr>
      <w:r>
        <w:rPr>
          <w:rFonts w:ascii="Calibri" w:cs="Calibri" w:eastAsia="Calibri" w:hAnsi="Times New Roman"/>
          <w:b/>
          <w:bCs/>
          <w:sz w:val="24"/>
          <w:szCs w:val="24"/>
          <w:lang w:val="en-GB"/>
        </w:rPr>
        <w:br w:type="page"/>
      </w:r>
      <w:r>
        <w:rPr>
          <w:rFonts w:ascii="Calibri" w:cs="Calibri" w:eastAsia="Calibri" w:hAnsi="Times New Roman"/>
          <w:b/>
          <w:bCs/>
          <w:sz w:val="24"/>
          <w:szCs w:val="24"/>
          <w:lang w:val="en-GB"/>
        </w:rPr>
        <w:t>D.STALLL</w:t>
      </w:r>
    </w:p>
    <w:p>
      <w:pPr>
        <w:pStyle w:val="style0"/>
        <w:spacing w:lineRule="auto" w:line="360"/>
        <w:ind w:leftChars="0" w:firstLine="720" w:firstLineChars="0"/>
        <w:jc w:val="left"/>
        <w:rPr>
          <w:rFonts w:ascii="Calibri" w:cs="Calibri" w:eastAsia="Calibri" w:hAnsi="Times New Roman"/>
          <w:b/>
          <w:bCs/>
          <w:sz w:val="24"/>
          <w:szCs w:val="24"/>
          <w:lang w:val="en-GB"/>
        </w:rPr>
      </w:pPr>
      <w:r>
        <w:rPr>
          <w:rFonts w:ascii="Calibri" w:cs="Calibri" w:eastAsia="Calibri"/>
          <w:sz w:val="24"/>
          <w:szCs w:val="24"/>
        </w:rPr>
        <w:drawing>
          <wp:anchor distT="0" distB="0" distL="0" distR="0" simplePos="false" relativeHeight="4" behindDoc="false" locked="false" layoutInCell="true" allowOverlap="true">
            <wp:simplePos x="0" y="0"/>
            <wp:positionH relativeFrom="page">
              <wp:posOffset>2230755</wp:posOffset>
            </wp:positionH>
            <wp:positionV relativeFrom="page">
              <wp:posOffset>1669415</wp:posOffset>
            </wp:positionV>
            <wp:extent cx="3157220" cy="4209415"/>
            <wp:effectExtent l="0" t="0" r="0" b="0"/>
            <wp:wrapNone/>
            <wp:docPr id="1030"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3" cstate="print"/>
                    <a:srcRect l="0" t="0" r="0" b="0"/>
                    <a:stretch/>
                  </pic:blipFill>
                  <pic:spPr>
                    <a:xfrm rot="0">
                      <a:off x="0" y="0"/>
                      <a:ext cx="3157220" cy="4209415"/>
                    </a:xfrm>
                    <a:prstGeom prst="rect">
                      <a:avLst/>
                    </a:prstGeom>
                  </pic:spPr>
                </pic:pic>
              </a:graphicData>
            </a:graphic>
          </wp:anchor>
        </w:drawing>
      </w:r>
    </w:p>
    <w:p>
      <w:pPr>
        <w:pStyle w:val="style0"/>
        <w:spacing w:lineRule="auto" w:line="360"/>
        <w:ind w:leftChars="0" w:firstLine="720" w:firstLineChars="0"/>
        <w:jc w:val="left"/>
        <w:rPr>
          <w:rFonts w:ascii="Calibri" w:cs="Calibri" w:eastAsia="Calibri" w:hAnsi="Times New Roman"/>
          <w:b/>
          <w:bCs/>
          <w:sz w:val="24"/>
          <w:szCs w:val="24"/>
          <w:lang w:val="en-GB"/>
        </w:rPr>
      </w:pPr>
    </w:p>
    <w:p>
      <w:pPr>
        <w:pStyle w:val="style0"/>
        <w:spacing w:lineRule="auto" w:line="360"/>
        <w:ind w:leftChars="0" w:firstLine="720" w:firstLineChars="0"/>
        <w:jc w:val="left"/>
        <w:rPr>
          <w:rFonts w:ascii="Calibri" w:cs="Calibri" w:eastAsia="Calibri" w:hAnsi="Times New Roman"/>
          <w:b/>
          <w:bCs/>
          <w:sz w:val="24"/>
          <w:szCs w:val="24"/>
          <w:lang w:val="en-GB"/>
        </w:rPr>
      </w:pPr>
    </w:p>
    <w:p>
      <w:pPr>
        <w:pStyle w:val="style0"/>
        <w:spacing w:lineRule="auto" w:line="360"/>
        <w:ind w:leftChars="0" w:firstLine="720" w:firstLineChars="0"/>
        <w:jc w:val="left"/>
        <w:rPr>
          <w:rFonts w:ascii="Calibri" w:cs="Calibri" w:eastAsia="Calibri" w:hAnsi="Times New Roman"/>
          <w:b/>
          <w:bCs/>
          <w:sz w:val="24"/>
          <w:szCs w:val="24"/>
          <w:lang w:val="en-GB"/>
        </w:rPr>
      </w:pPr>
    </w:p>
    <w:p>
      <w:pPr>
        <w:pStyle w:val="style0"/>
        <w:spacing w:lineRule="auto" w:line="360"/>
        <w:ind w:leftChars="0" w:firstLine="720" w:firstLineChars="0"/>
        <w:jc w:val="left"/>
        <w:rPr>
          <w:rFonts w:ascii="Calibri" w:cs="Calibri" w:eastAsia="Calibri" w:hAnsi="Times New Roman"/>
          <w:b/>
          <w:bCs/>
          <w:sz w:val="24"/>
          <w:szCs w:val="24"/>
          <w:lang w:val="en-GB"/>
        </w:rPr>
      </w:pPr>
    </w:p>
    <w:p>
      <w:pPr>
        <w:pStyle w:val="style0"/>
        <w:spacing w:lineRule="auto" w:line="360"/>
        <w:ind w:leftChars="0" w:firstLine="720" w:firstLineChars="0"/>
        <w:jc w:val="left"/>
        <w:rPr>
          <w:rFonts w:ascii="Calibri" w:cs="Calibri" w:eastAsia="Calibri" w:hAnsi="Times New Roman"/>
          <w:b/>
          <w:bCs/>
          <w:sz w:val="24"/>
          <w:szCs w:val="24"/>
          <w:lang w:val="en-GB"/>
        </w:rPr>
      </w:pPr>
    </w:p>
    <w:p>
      <w:pPr>
        <w:pStyle w:val="style0"/>
        <w:spacing w:lineRule="auto" w:line="360"/>
        <w:ind w:leftChars="0" w:firstLine="720" w:firstLineChars="0"/>
        <w:jc w:val="left"/>
        <w:rPr>
          <w:rFonts w:ascii="Calibri" w:cs="Calibri" w:eastAsia="Calibri" w:hAnsi="Times New Roman"/>
          <w:b/>
          <w:bCs/>
          <w:sz w:val="24"/>
          <w:szCs w:val="24"/>
          <w:lang w:val="en-GB"/>
        </w:rPr>
      </w:pPr>
    </w:p>
    <w:p>
      <w:pPr>
        <w:pStyle w:val="style0"/>
        <w:spacing w:lineRule="auto" w:line="360"/>
        <w:ind w:leftChars="0" w:firstLine="720" w:firstLineChars="0"/>
        <w:jc w:val="left"/>
        <w:rPr>
          <w:rFonts w:ascii="Calibri" w:cs="Calibri" w:eastAsia="Calibri" w:hAnsi="Times New Roman"/>
          <w:b/>
          <w:bCs/>
          <w:sz w:val="24"/>
          <w:szCs w:val="24"/>
          <w:lang w:val="en-GB"/>
        </w:rPr>
      </w:pPr>
    </w:p>
    <w:p>
      <w:pPr>
        <w:pStyle w:val="style0"/>
        <w:spacing w:lineRule="auto" w:line="360"/>
        <w:ind w:leftChars="0" w:firstLine="720" w:firstLineChars="0"/>
        <w:jc w:val="left"/>
        <w:rPr>
          <w:rFonts w:ascii="Calibri" w:cs="Calibri" w:eastAsia="Calibri" w:hAnsi="Times New Roman"/>
          <w:b/>
          <w:bCs/>
          <w:sz w:val="24"/>
          <w:szCs w:val="24"/>
          <w:lang w:val="en-GB"/>
        </w:rPr>
      </w:pPr>
    </w:p>
    <w:p>
      <w:pPr>
        <w:pStyle w:val="style0"/>
        <w:spacing w:lineRule="auto" w:line="360"/>
        <w:ind w:leftChars="0" w:firstLine="720" w:firstLineChars="0"/>
        <w:jc w:val="left"/>
        <w:rPr>
          <w:rStyle w:val="style0"/>
          <w:rFonts w:ascii="Calibri" w:cs="Calibri" w:eastAsia="Calibri"/>
          <w:sz w:val="24"/>
          <w:szCs w:val="24"/>
        </w:rPr>
      </w:pPr>
    </w:p>
    <w:p>
      <w:pPr>
        <w:pStyle w:val="style0"/>
        <w:spacing w:lineRule="auto" w:line="360"/>
        <w:ind w:leftChars="0" w:firstLine="720" w:firstLineChars="0"/>
        <w:jc w:val="left"/>
        <w:rPr>
          <w:rStyle w:val="style0"/>
          <w:rFonts w:ascii="Calibri" w:cs="Calibri" w:eastAsia="Calibri"/>
          <w:sz w:val="24"/>
          <w:szCs w:val="24"/>
        </w:rPr>
      </w:pPr>
    </w:p>
    <w:p>
      <w:pPr>
        <w:pStyle w:val="style0"/>
        <w:spacing w:lineRule="auto" w:line="360"/>
        <w:ind w:leftChars="0" w:firstLine="720" w:firstLineChars="0"/>
        <w:jc w:val="left"/>
        <w:rPr>
          <w:rStyle w:val="style0"/>
          <w:rFonts w:ascii="Calibri" w:cs="Calibri" w:eastAsia="Calibri"/>
          <w:sz w:val="24"/>
          <w:szCs w:val="24"/>
        </w:rPr>
      </w:pPr>
    </w:p>
    <w:p>
      <w:pPr>
        <w:pStyle w:val="style0"/>
        <w:spacing w:lineRule="auto" w:line="360"/>
        <w:ind w:leftChars="0" w:firstLine="720" w:firstLineChars="0"/>
        <w:jc w:val="left"/>
        <w:rPr>
          <w:rStyle w:val="style0"/>
          <w:rFonts w:ascii="Calibri" w:cs="Calibri" w:eastAsia="Calibri"/>
          <w:sz w:val="24"/>
          <w:szCs w:val="24"/>
        </w:rPr>
      </w:pPr>
    </w:p>
    <w:p>
      <w:pPr>
        <w:pStyle w:val="style0"/>
        <w:spacing w:lineRule="auto" w:line="360"/>
        <w:ind w:leftChars="0" w:firstLine="720" w:firstLineChars="0"/>
        <w:jc w:val="left"/>
        <w:rPr>
          <w:rStyle w:val="style0"/>
          <w:rFonts w:ascii="Calibri" w:cs="Calibri" w:eastAsia="Calibri"/>
          <w:sz w:val="24"/>
          <w:szCs w:val="24"/>
        </w:rPr>
      </w:pPr>
    </w:p>
    <w:p>
      <w:pPr>
        <w:pStyle w:val="style0"/>
        <w:spacing w:lineRule="auto" w:line="360"/>
        <w:ind w:leftChars="0" w:firstLine="720" w:firstLineChars="0"/>
        <w:jc w:val="left"/>
        <w:rPr>
          <w:rStyle w:val="style0"/>
          <w:rFonts w:ascii="Calibri" w:cs="Calibri" w:eastAsia="Calibri"/>
          <w:sz w:val="24"/>
          <w:szCs w:val="24"/>
        </w:rPr>
      </w:pPr>
    </w:p>
    <w:p>
      <w:pPr>
        <w:pStyle w:val="style0"/>
        <w:spacing w:lineRule="auto" w:line="360"/>
        <w:ind w:leftChars="0" w:firstLine="720" w:firstLineChars="0"/>
        <w:jc w:val="left"/>
        <w:rPr>
          <w:rStyle w:val="style0"/>
          <w:rFonts w:ascii="Calibri" w:cs="Calibri" w:eastAsia="Calibri"/>
          <w:sz w:val="24"/>
          <w:szCs w:val="24"/>
        </w:rPr>
      </w:pPr>
    </w:p>
    <w:p>
      <w:pPr>
        <w:pStyle w:val="style0"/>
        <w:spacing w:lineRule="auto" w:line="360"/>
        <w:ind w:leftChars="0" w:firstLine="720" w:firstLineChars="0"/>
        <w:jc w:val="left"/>
        <w:rPr>
          <w:rStyle w:val="style0"/>
          <w:rFonts w:ascii="Calibri" w:cs="Calibri" w:eastAsia="Calibri"/>
          <w:sz w:val="24"/>
          <w:szCs w:val="24"/>
        </w:rPr>
      </w:pPr>
    </w:p>
    <w:p>
      <w:pPr>
        <w:pStyle w:val="style0"/>
        <w:spacing w:lineRule="auto" w:line="360"/>
        <w:jc w:val="left"/>
        <w:rPr>
          <w:rStyle w:val="style0"/>
          <w:rFonts w:ascii="Calibri" w:cs="Calibri" w:eastAsia="Calibri"/>
          <w:sz w:val="24"/>
          <w:szCs w:val="24"/>
        </w:rPr>
      </w:pPr>
    </w:p>
    <w:p>
      <w:pPr>
        <w:pStyle w:val="style0"/>
        <w:spacing w:lineRule="auto" w:line="360"/>
        <w:ind w:leftChars="0" w:firstLine="720" w:firstLineChars="0"/>
        <w:jc w:val="left"/>
        <w:rPr>
          <w:rFonts w:ascii="Calibri" w:cs="Calibri" w:eastAsia="Calibri" w:hAnsi="Times New Roman"/>
          <w:b/>
          <w:bCs/>
          <w:sz w:val="24"/>
          <w:szCs w:val="24"/>
          <w:lang w:val="en-GB"/>
        </w:rPr>
      </w:pPr>
      <w:r>
        <w:rPr>
          <w:rFonts w:ascii="Calibri" w:cs="Calibri" w:eastAsia="Calibri" w:hAnsi="Times New Roman"/>
          <w:b/>
          <w:bCs/>
          <w:sz w:val="24"/>
          <w:szCs w:val="24"/>
          <w:lang w:val="en-GB"/>
        </w:rPr>
        <w:br w:type="page"/>
      </w:r>
      <w:r>
        <w:rPr>
          <w:rFonts w:ascii="Calibri" w:cs="Calibri" w:eastAsia="Calibri" w:hAnsi="Times New Roman"/>
          <w:b/>
          <w:bCs/>
          <w:sz w:val="24"/>
          <w:szCs w:val="24"/>
          <w:lang w:val="en-GB"/>
        </w:rPr>
        <w:t>E. LOC</w:t>
      </w:r>
      <w:r>
        <w:rPr>
          <w:rFonts w:ascii="Calibri" w:cs="Calibri" w:eastAsia="Calibri" w:hAnsi="Times New Roman"/>
          <w:b/>
          <w:bCs/>
          <w:sz w:val="24"/>
          <w:szCs w:val="24"/>
          <w:lang w:val="en-GB"/>
        </w:rPr>
        <w:t>ATION (MAP)</w:t>
      </w:r>
    </w:p>
    <w:p>
      <w:pPr>
        <w:pStyle w:val="style0"/>
        <w:spacing w:lineRule="auto" w:line="360"/>
        <w:ind w:leftChars="0" w:firstLine="720" w:firstLineChars="0"/>
        <w:jc w:val="left"/>
        <w:rPr>
          <w:rFonts w:ascii="Calibri" w:cs="Calibri" w:eastAsia="Calibri" w:hAnsi="Times New Roman"/>
          <w:b/>
          <w:bCs/>
          <w:sz w:val="24"/>
          <w:szCs w:val="24"/>
        </w:rPr>
      </w:pPr>
      <w:r>
        <w:rPr>
          <w:rFonts w:ascii="Calibri" w:cs="Calibri" w:eastAsia="Calibri"/>
          <w:sz w:val="24"/>
          <w:szCs w:val="24"/>
        </w:rPr>
        <w:drawing>
          <wp:anchor distT="0" distB="0" distL="114300" distR="114300" simplePos="false" relativeHeight="3" behindDoc="false" locked="false" layoutInCell="true" allowOverlap="true">
            <wp:simplePos x="0" y="0"/>
            <wp:positionH relativeFrom="page">
              <wp:posOffset>1858645</wp:posOffset>
            </wp:positionH>
            <wp:positionV relativeFrom="page">
              <wp:posOffset>1638300</wp:posOffset>
            </wp:positionV>
            <wp:extent cx="4207510" cy="5604510"/>
            <wp:effectExtent l="0" t="0" r="0" b="0"/>
            <wp:wrapSquare wrapText="bothSides"/>
            <wp:docPr id="1031"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4" cstate="print"/>
                    <a:srcRect l="0" t="0" r="0" b="0"/>
                    <a:stretch/>
                  </pic:blipFill>
                  <pic:spPr>
                    <a:xfrm rot="0">
                      <a:off x="0" y="0"/>
                      <a:ext cx="4207510" cy="5604510"/>
                    </a:xfrm>
                    <a:prstGeom prst="rect">
                      <a:avLst/>
                    </a:prstGeom>
                  </pic:spPr>
                </pic:pic>
              </a:graphicData>
            </a:graphic>
          </wp:anchor>
        </w:drawing>
      </w: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ind w:leftChars="0" w:firstLine="720" w:firstLineChars="0"/>
        <w:jc w:val="left"/>
        <w:rPr>
          <w:rFonts w:ascii="Calibri" w:cs="Calibri" w:eastAsia="Calibri" w:hAnsi="Times New Roman"/>
          <w:b/>
          <w:bCs/>
          <w:sz w:val="24"/>
          <w:szCs w:val="24"/>
        </w:rPr>
      </w:pPr>
    </w:p>
    <w:p>
      <w:pPr>
        <w:pStyle w:val="style0"/>
        <w:spacing w:lineRule="auto" w:line="360"/>
        <w:jc w:val="left"/>
        <w:rPr>
          <w:rFonts w:ascii="Calibri" w:cs="Calibri" w:eastAsia="Calibri" w:hAnsi="Times New Roman"/>
          <w:b/>
          <w:bCs/>
          <w:sz w:val="24"/>
          <w:szCs w:val="24"/>
        </w:rPr>
      </w:pPr>
    </w:p>
    <w:p>
      <w:pPr>
        <w:pStyle w:val="style0"/>
        <w:spacing w:lineRule="auto" w:line="360"/>
        <w:ind w:leftChars="0" w:firstLine="1440" w:firstLineChars="0"/>
        <w:jc w:val="left"/>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w:t>
      </w:r>
      <w:r>
        <w:rPr>
          <w:rFonts w:ascii="Calibri" w:cs="Calibri" w:eastAsia="Calibri" w:hAnsi="Times New Roman"/>
          <w:b w:val="false"/>
          <w:bCs w:val="false"/>
          <w:sz w:val="24"/>
          <w:szCs w:val="24"/>
          <w:lang w:val="en-GB"/>
        </w:rPr>
        <w:t xml:space="preserve">Celer </w:t>
      </w:r>
      <w:r>
        <w:rPr>
          <w:rFonts w:ascii="Calibri" w:cs="Calibri" w:eastAsia="Calibri" w:hAnsi="Times New Roman"/>
          <w:b w:val="false"/>
          <w:bCs w:val="false"/>
          <w:sz w:val="24"/>
          <w:szCs w:val="24"/>
          <w:lang w:val="en-GB"/>
        </w:rPr>
        <w:t>Food</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is</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 xml:space="preserve">located </w:t>
      </w:r>
      <w:r>
        <w:rPr>
          <w:rFonts w:ascii="Calibri" w:cs="Calibri" w:eastAsia="Calibri" w:hAnsi="Times New Roman"/>
          <w:b w:val="false"/>
          <w:bCs w:val="false"/>
          <w:sz w:val="24"/>
          <w:szCs w:val="24"/>
          <w:lang w:val="en-GB"/>
        </w:rPr>
        <w:t>at</w:t>
      </w:r>
      <w:r>
        <w:rPr>
          <w:rFonts w:ascii="Calibri" w:cs="Calibri" w:eastAsia="Calibri" w:hAnsi="Times New Roman"/>
          <w:b w:val="false"/>
          <w:bCs w:val="false"/>
          <w:sz w:val="24"/>
          <w:szCs w:val="24"/>
          <w:lang w:val="en-GB"/>
        </w:rPr>
        <w:t xml:space="preserve"> CrownLink 2 </w:t>
      </w:r>
      <w:r>
        <w:rPr>
          <w:rFonts w:ascii="Calibri" w:cs="Calibri" w:eastAsia="Calibri" w:hAnsi="Times New Roman"/>
          <w:b w:val="false"/>
          <w:bCs w:val="false"/>
          <w:sz w:val="24"/>
          <w:szCs w:val="24"/>
          <w:lang w:val="en-GB"/>
        </w:rPr>
        <w:t>(SEA-ITT), Regalad</w:t>
      </w:r>
      <w:r>
        <w:rPr>
          <w:rFonts w:ascii="Calibri" w:cs="Calibri" w:eastAsia="Calibri" w:hAnsi="Times New Roman"/>
          <w:b w:val="false"/>
          <w:bCs w:val="false"/>
          <w:sz w:val="24"/>
          <w:szCs w:val="24"/>
          <w:lang w:val="en-GB"/>
        </w:rPr>
        <w:t>o Avenu</w:t>
      </w:r>
      <w:r>
        <w:rPr>
          <w:rFonts w:ascii="Calibri" w:cs="Calibri" w:eastAsia="Calibri" w:hAnsi="Times New Roman"/>
          <w:b w:val="false"/>
          <w:bCs w:val="false"/>
          <w:sz w:val="24"/>
          <w:szCs w:val="24"/>
          <w:lang w:val="en-GB"/>
        </w:rPr>
        <w:t xml:space="preserve">e, </w:t>
      </w:r>
      <w:r>
        <w:rPr>
          <w:rFonts w:ascii="Calibri" w:cs="Calibri" w:eastAsia="Calibri" w:hAnsi="Times New Roman"/>
          <w:b w:val="false"/>
          <w:bCs w:val="false"/>
          <w:sz w:val="24"/>
          <w:szCs w:val="24"/>
          <w:lang w:val="en-GB"/>
        </w:rPr>
        <w:t>Quezon City.</w:t>
      </w:r>
    </w:p>
    <w:p>
      <w:pPr>
        <w:pStyle w:val="style0"/>
        <w:spacing w:lineRule="auto" w:line="360"/>
        <w:jc w:val="left"/>
        <w:rPr>
          <w:rStyle w:val="style0"/>
        </w:rPr>
      </w:pPr>
    </w:p>
    <w:p>
      <w:pPr>
        <w:pStyle w:val="style0"/>
        <w:spacing w:lineRule="auto" w:line="360"/>
        <w:ind w:leftChars="0" w:firstLine="0" w:firstLineChars="0"/>
        <w:jc w:val="left"/>
        <w:rPr>
          <w:rFonts w:ascii="Calibri" w:cs="Calibri" w:eastAsia="Calibri" w:hAnsi="Times New Roman"/>
          <w:b/>
          <w:bCs/>
          <w:sz w:val="24"/>
          <w:szCs w:val="24"/>
          <w:lang w:val="en-GB"/>
        </w:rPr>
      </w:pPr>
      <w:r>
        <w:rPr>
          <w:rFonts w:ascii="Calibri" w:cs="Calibri" w:eastAsia="Calibri" w:hAnsi="Times New Roman"/>
          <w:b w:val="false"/>
          <w:bCs w:val="false"/>
          <w:sz w:val="24"/>
          <w:szCs w:val="24"/>
          <w:lang w:val="en-GB"/>
        </w:rPr>
        <w:br w:type="page"/>
      </w:r>
      <w:r>
        <w:rPr>
          <w:rFonts w:ascii="Calibri" w:cs="Calibri" w:eastAsia="Calibri" w:hAnsi="Times New Roman"/>
          <w:b/>
          <w:bCs/>
          <w:sz w:val="24"/>
          <w:szCs w:val="24"/>
          <w:lang w:val="en-GB"/>
        </w:rPr>
        <w:t>II. MISSION STA</w:t>
      </w:r>
      <w:r>
        <w:rPr>
          <w:rFonts w:ascii="Calibri" w:cs="Calibri" w:eastAsia="Calibri" w:hAnsi="Times New Roman"/>
          <w:b/>
          <w:bCs/>
          <w:sz w:val="24"/>
          <w:szCs w:val="24"/>
          <w:lang w:val="en-GB"/>
        </w:rPr>
        <w:t>TE</w:t>
      </w:r>
      <w:r>
        <w:rPr>
          <w:rFonts w:ascii="Calibri" w:cs="Calibri" w:eastAsia="Calibri" w:hAnsi="Times New Roman"/>
          <w:b/>
          <w:bCs/>
          <w:sz w:val="24"/>
          <w:szCs w:val="24"/>
          <w:lang w:val="en-GB"/>
        </w:rPr>
        <w:t>MENT</w:t>
      </w:r>
    </w:p>
    <w:p>
      <w:pPr>
        <w:pStyle w:val="style179"/>
        <w:numPr>
          <w:ilvl w:val="0"/>
          <w:numId w:val="1"/>
        </w:numPr>
        <w:spacing w:lineRule="auto" w:line="360"/>
        <w:jc w:val="left"/>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To</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inspire and i</w:t>
      </w:r>
      <w:r>
        <w:rPr>
          <w:rFonts w:ascii="Calibri" w:cs="Calibri" w:eastAsia="Calibri" w:hAnsi="Times New Roman"/>
          <w:b w:val="false"/>
          <w:bCs w:val="false"/>
          <w:sz w:val="24"/>
          <w:szCs w:val="24"/>
          <w:lang w:val="en-GB"/>
        </w:rPr>
        <w:t xml:space="preserve">mplement </w:t>
      </w:r>
      <w:r>
        <w:rPr>
          <w:rFonts w:ascii="Calibri" w:cs="Calibri" w:eastAsia="Calibri" w:hAnsi="Times New Roman"/>
          <w:b w:val="false"/>
          <w:bCs w:val="false"/>
          <w:sz w:val="24"/>
          <w:szCs w:val="24"/>
          <w:lang w:val="en-GB"/>
        </w:rPr>
        <w:t xml:space="preserve">solution </w:t>
      </w:r>
      <w:r>
        <w:rPr>
          <w:rFonts w:ascii="Calibri" w:cs="Calibri" w:eastAsia="Calibri" w:hAnsi="Times New Roman"/>
          <w:b w:val="false"/>
          <w:bCs w:val="false"/>
          <w:sz w:val="24"/>
          <w:szCs w:val="24"/>
          <w:lang w:val="en-GB"/>
        </w:rPr>
        <w:t>for new Entre</w:t>
      </w:r>
      <w:r>
        <w:rPr>
          <w:rFonts w:ascii="Calibri" w:cs="Calibri" w:eastAsia="Calibri" w:hAnsi="Times New Roman"/>
          <w:b w:val="false"/>
          <w:bCs w:val="false"/>
          <w:sz w:val="24"/>
          <w:szCs w:val="24"/>
          <w:lang w:val="en-GB"/>
        </w:rPr>
        <w:t>preneurs</w:t>
      </w:r>
    </w:p>
    <w:p>
      <w:pPr>
        <w:pStyle w:val="style179"/>
        <w:numPr>
          <w:ilvl w:val="0"/>
          <w:numId w:val="1"/>
        </w:numPr>
        <w:spacing w:lineRule="auto" w:line="360"/>
        <w:jc w:val="left"/>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To</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 xml:space="preserve">extend the </w:t>
      </w:r>
      <w:r>
        <w:rPr>
          <w:rFonts w:ascii="Calibri" w:cs="Calibri" w:eastAsia="Calibri" w:hAnsi="Times New Roman"/>
          <w:b w:val="false"/>
          <w:bCs w:val="false"/>
          <w:sz w:val="24"/>
          <w:szCs w:val="24"/>
          <w:lang w:val="en-GB"/>
        </w:rPr>
        <w:t xml:space="preserve">business </w:t>
      </w:r>
      <w:r>
        <w:rPr>
          <w:rFonts w:ascii="Calibri" w:cs="Calibri" w:eastAsia="Calibri" w:hAnsi="Times New Roman"/>
          <w:b w:val="false"/>
          <w:bCs w:val="false"/>
          <w:sz w:val="24"/>
          <w:szCs w:val="24"/>
          <w:lang w:val="en-GB"/>
        </w:rPr>
        <w:t>to new</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loca</w:t>
      </w:r>
      <w:r>
        <w:rPr>
          <w:rFonts w:ascii="Calibri" w:cs="Calibri" w:eastAsia="Calibri" w:hAnsi="Times New Roman"/>
          <w:b w:val="false"/>
          <w:bCs w:val="false"/>
          <w:sz w:val="24"/>
          <w:szCs w:val="24"/>
          <w:lang w:val="en-GB"/>
        </w:rPr>
        <w:t>tions and reach new</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customers</w:t>
      </w:r>
    </w:p>
    <w:p>
      <w:pPr>
        <w:pStyle w:val="style179"/>
        <w:numPr>
          <w:ilvl w:val="0"/>
          <w:numId w:val="1"/>
        </w:numPr>
        <w:spacing w:lineRule="auto" w:line="360"/>
        <w:jc w:val="left"/>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To</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 xml:space="preserve">create the best </w:t>
      </w:r>
      <w:r>
        <w:rPr>
          <w:rFonts w:ascii="Calibri" w:cs="Calibri" w:eastAsia="Calibri" w:hAnsi="Times New Roman"/>
          <w:b w:val="false"/>
          <w:bCs w:val="false"/>
          <w:sz w:val="24"/>
          <w:szCs w:val="24"/>
          <w:lang w:val="en-GB"/>
        </w:rPr>
        <w:t xml:space="preserve">food </w:t>
      </w:r>
      <w:r>
        <w:rPr>
          <w:rFonts w:ascii="Calibri" w:cs="Calibri" w:eastAsia="Calibri" w:hAnsi="Times New Roman"/>
          <w:b w:val="false"/>
          <w:bCs w:val="false"/>
          <w:sz w:val="24"/>
          <w:szCs w:val="24"/>
          <w:lang w:val="en-GB"/>
        </w:rPr>
        <w:t>products</w:t>
      </w:r>
      <w:r>
        <w:rPr>
          <w:rFonts w:ascii="Calibri" w:cs="Calibri" w:eastAsia="Calibri" w:hAnsi="Times New Roman"/>
          <w:b w:val="false"/>
          <w:bCs w:val="false"/>
          <w:sz w:val="24"/>
          <w:szCs w:val="24"/>
          <w:lang w:val="en-GB"/>
        </w:rPr>
        <w:t xml:space="preserve"> </w:t>
      </w:r>
    </w:p>
    <w:p>
      <w:pPr>
        <w:pStyle w:val="style179"/>
        <w:numPr>
          <w:ilvl w:val="0"/>
          <w:numId w:val="1"/>
        </w:numPr>
        <w:spacing w:lineRule="auto" w:line="360"/>
        <w:jc w:val="left"/>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To</w:t>
      </w:r>
      <w:r>
        <w:rPr>
          <w:rFonts w:ascii="Calibri" w:cs="Calibri" w:eastAsia="Calibri" w:hAnsi="Times New Roman"/>
          <w:b w:val="false"/>
          <w:bCs w:val="false"/>
          <w:sz w:val="24"/>
          <w:szCs w:val="24"/>
          <w:lang w:val="en-GB"/>
        </w:rPr>
        <w:t xml:space="preserve"> give customers the most compelling</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products</w:t>
      </w:r>
      <w:r>
        <w:rPr>
          <w:rFonts w:ascii="Calibri" w:cs="Calibri" w:eastAsia="Calibri" w:hAnsi="Times New Roman"/>
          <w:b w:val="false"/>
          <w:bCs w:val="false"/>
          <w:sz w:val="24"/>
          <w:szCs w:val="24"/>
          <w:lang w:val="en-GB"/>
        </w:rPr>
        <w:t xml:space="preserve"> experience possible</w:t>
      </w:r>
    </w:p>
    <w:p>
      <w:pPr>
        <w:pStyle w:val="style0"/>
        <w:numPr>
          <w:ilvl w:val="0"/>
          <w:numId w:val="0"/>
        </w:numPr>
        <w:spacing w:lineRule="auto" w:line="360"/>
        <w:jc w:val="left"/>
        <w:rPr>
          <w:rFonts w:ascii="Calibri" w:cs="Calibri" w:eastAsia="Calibri" w:hAnsi="Times New Roman"/>
          <w:b/>
          <w:bCs/>
          <w:sz w:val="24"/>
          <w:szCs w:val="24"/>
          <w:lang w:val="en-GB"/>
        </w:rPr>
      </w:pPr>
    </w:p>
    <w:p>
      <w:pPr>
        <w:pStyle w:val="style0"/>
        <w:numPr>
          <w:ilvl w:val="0"/>
          <w:numId w:val="0"/>
        </w:numPr>
        <w:spacing w:lineRule="auto" w:line="360"/>
        <w:jc w:val="left"/>
        <w:rPr>
          <w:rFonts w:ascii="Calibri" w:cs="Calibri" w:eastAsia="Calibri" w:hAnsi="Times New Roman"/>
          <w:b/>
          <w:bCs/>
          <w:sz w:val="24"/>
          <w:szCs w:val="24"/>
          <w:lang w:val="en-GB"/>
        </w:rPr>
      </w:pPr>
      <w:r>
        <w:rPr>
          <w:rFonts w:ascii="Calibri" w:cs="Calibri" w:eastAsia="Calibri" w:hAnsi="Times New Roman"/>
          <w:b/>
          <w:bCs/>
          <w:sz w:val="24"/>
          <w:szCs w:val="24"/>
          <w:lang w:val="en-GB"/>
        </w:rPr>
        <w:t>III. V</w:t>
      </w:r>
      <w:r>
        <w:rPr>
          <w:rFonts w:ascii="Calibri" w:cs="Calibri" w:eastAsia="Calibri" w:hAnsi="Times New Roman"/>
          <w:b/>
          <w:bCs/>
          <w:sz w:val="24"/>
          <w:szCs w:val="24"/>
          <w:lang w:val="en-GB"/>
        </w:rPr>
        <w:t>ISION STATEMENT</w:t>
      </w:r>
    </w:p>
    <w:p>
      <w:pPr>
        <w:pStyle w:val="style0"/>
        <w:numPr>
          <w:ilvl w:val="0"/>
          <w:numId w:val="0"/>
        </w:numPr>
        <w:spacing w:lineRule="auto" w:line="360"/>
        <w:ind w:leftChars="0" w:firstLine="720" w:firstLineChars="0"/>
        <w:jc w:val="left"/>
        <w:rPr>
          <w:rFonts w:ascii="Calibri" w:cs="Calibri" w:eastAsia="Calibri" w:hAnsi="Times New Roman"/>
          <w:b/>
          <w:bCs/>
          <w:sz w:val="24"/>
          <w:szCs w:val="24"/>
          <w:lang w:val="en-GB"/>
        </w:rPr>
      </w:pPr>
      <w:r>
        <w:rPr>
          <w:rFonts w:ascii="Calibri" w:cs="Calibri" w:eastAsia="Calibri" w:hAnsi="Times New Roman"/>
          <w:b/>
          <w:bCs/>
          <w:sz w:val="24"/>
          <w:szCs w:val="24"/>
          <w:lang w:val="en-GB"/>
        </w:rPr>
        <w:t>A. S</w:t>
      </w:r>
      <w:r>
        <w:rPr>
          <w:rFonts w:ascii="Calibri" w:cs="Calibri" w:eastAsia="Calibri" w:hAnsi="Times New Roman"/>
          <w:b/>
          <w:bCs/>
          <w:sz w:val="24"/>
          <w:szCs w:val="24"/>
          <w:lang w:val="en-GB"/>
        </w:rPr>
        <w:t>HORT</w:t>
      </w:r>
      <w:r>
        <w:rPr>
          <w:rFonts w:ascii="Calibri" w:cs="Calibri" w:eastAsia="Calibri" w:hAnsi="Times New Roman"/>
          <w:b/>
          <w:bCs/>
          <w:sz w:val="24"/>
          <w:szCs w:val="24"/>
          <w:lang w:val="en-GB"/>
        </w:rPr>
        <w:t xml:space="preserve"> </w:t>
      </w:r>
      <w:r>
        <w:rPr>
          <w:rFonts w:ascii="Calibri" w:cs="Calibri" w:eastAsia="Calibri" w:hAnsi="Times New Roman"/>
          <w:b/>
          <w:bCs/>
          <w:sz w:val="24"/>
          <w:szCs w:val="24"/>
          <w:lang w:val="en-GB"/>
        </w:rPr>
        <w:t>TERM</w:t>
      </w:r>
    </w:p>
    <w:p>
      <w:pPr>
        <w:pStyle w:val="style179"/>
        <w:numPr>
          <w:ilvl w:val="0"/>
          <w:numId w:val="3"/>
        </w:numPr>
        <w:spacing w:lineRule="auto" w:line="360"/>
        <w:jc w:val="left"/>
        <w:rPr>
          <w:rFonts w:ascii="Calibri" w:cs="Calibri" w:eastAsia="Calibri" w:hAnsi="Times New Roman"/>
          <w:b/>
          <w:bCs/>
          <w:sz w:val="24"/>
          <w:szCs w:val="24"/>
          <w:lang w:val="en-GB"/>
        </w:rPr>
      </w:pPr>
      <w:r>
        <w:rPr>
          <w:rFonts w:ascii="Calibri" w:cs="Calibri" w:eastAsia="Calibri" w:hAnsi="Times New Roman"/>
          <w:b w:val="false"/>
          <w:bCs w:val="false"/>
          <w:sz w:val="24"/>
          <w:szCs w:val="24"/>
          <w:lang w:val="en-GB"/>
        </w:rPr>
        <w:t xml:space="preserve">To </w:t>
      </w:r>
      <w:r>
        <w:rPr>
          <w:rFonts w:ascii="Calibri" w:cs="Calibri" w:eastAsia="Calibri" w:hAnsi="Times New Roman"/>
          <w:b w:val="false"/>
          <w:bCs w:val="false"/>
          <w:sz w:val="24"/>
          <w:szCs w:val="24"/>
          <w:lang w:val="en-GB"/>
        </w:rPr>
        <w:t xml:space="preserve">become a </w:t>
      </w:r>
      <w:r>
        <w:rPr>
          <w:rFonts w:ascii="Calibri" w:cs="Calibri" w:eastAsia="Calibri" w:hAnsi="Times New Roman"/>
          <w:b w:val="false"/>
          <w:bCs w:val="false"/>
          <w:sz w:val="24"/>
          <w:szCs w:val="24"/>
          <w:lang w:val="en-GB"/>
        </w:rPr>
        <w:t xml:space="preserve">world leader at </w:t>
      </w:r>
      <w:r>
        <w:rPr>
          <w:rFonts w:ascii="Calibri" w:cs="Calibri" w:eastAsia="Calibri" w:hAnsi="Times New Roman"/>
          <w:b w:val="false"/>
          <w:bCs w:val="false"/>
          <w:sz w:val="24"/>
          <w:szCs w:val="24"/>
          <w:lang w:val="en-GB"/>
        </w:rPr>
        <w:t xml:space="preserve">creating </w:t>
      </w:r>
      <w:r>
        <w:rPr>
          <w:rFonts w:ascii="Calibri" w:cs="Calibri" w:eastAsia="Calibri" w:hAnsi="Times New Roman"/>
          <w:b w:val="false"/>
          <w:bCs w:val="false"/>
          <w:sz w:val="24"/>
          <w:szCs w:val="24"/>
          <w:lang w:val="en-GB"/>
        </w:rPr>
        <w:t>deliciou</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products</w:t>
      </w:r>
    </w:p>
    <w:p>
      <w:pPr>
        <w:pStyle w:val="style179"/>
        <w:numPr>
          <w:ilvl w:val="0"/>
          <w:numId w:val="3"/>
        </w:numPr>
        <w:spacing w:lineRule="auto" w:line="360"/>
        <w:jc w:val="left"/>
        <w:rPr>
          <w:rFonts w:ascii="Calibri" w:cs="Calibri" w:eastAsia="Calibri" w:hAnsi="Times New Roman"/>
          <w:b/>
          <w:bCs/>
          <w:sz w:val="24"/>
          <w:szCs w:val="24"/>
          <w:lang w:val="en-GB"/>
        </w:rPr>
      </w:pPr>
      <w:r>
        <w:rPr>
          <w:rFonts w:ascii="Calibri" w:cs="Calibri" w:eastAsia="Calibri" w:hAnsi="Times New Roman"/>
          <w:b w:val="false"/>
          <w:bCs w:val="false"/>
          <w:sz w:val="24"/>
          <w:szCs w:val="24"/>
          <w:lang w:val="en-GB"/>
        </w:rPr>
        <w:t xml:space="preserve">A </w:t>
      </w:r>
      <w:r>
        <w:rPr>
          <w:rFonts w:ascii="Calibri" w:cs="Calibri" w:eastAsia="Calibri" w:hAnsi="Times New Roman"/>
          <w:b w:val="false"/>
          <w:bCs w:val="false"/>
          <w:sz w:val="24"/>
          <w:szCs w:val="24"/>
          <w:lang w:val="en-GB"/>
        </w:rPr>
        <w:t>enjoys</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 xml:space="preserve">where </w:t>
      </w:r>
      <w:r>
        <w:rPr>
          <w:rFonts w:ascii="Calibri" w:cs="Calibri" w:eastAsia="Calibri" w:hAnsi="Times New Roman"/>
          <w:b w:val="false"/>
          <w:bCs w:val="false"/>
          <w:sz w:val="24"/>
          <w:szCs w:val="24"/>
          <w:lang w:val="en-GB"/>
        </w:rPr>
        <w:t xml:space="preserve">everyone </w:t>
      </w:r>
      <w:r>
        <w:rPr>
          <w:rFonts w:ascii="Calibri" w:cs="Calibri" w:eastAsia="Calibri" w:hAnsi="Times New Roman"/>
          <w:b w:val="false"/>
          <w:bCs w:val="false"/>
          <w:sz w:val="24"/>
          <w:szCs w:val="24"/>
          <w:lang w:val="en-GB"/>
        </w:rPr>
        <w:t xml:space="preserve">loved </w:t>
      </w:r>
      <w:r>
        <w:rPr>
          <w:rFonts w:ascii="Calibri" w:cs="Calibri" w:eastAsia="Calibri" w:hAnsi="Times New Roman"/>
          <w:b w:val="false"/>
          <w:bCs w:val="false"/>
          <w:sz w:val="24"/>
          <w:szCs w:val="24"/>
          <w:lang w:val="en-GB"/>
        </w:rPr>
        <w:t>our</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products</w:t>
      </w:r>
    </w:p>
    <w:p>
      <w:pPr>
        <w:pStyle w:val="style0"/>
        <w:numPr>
          <w:ilvl w:val="0"/>
          <w:numId w:val="0"/>
        </w:numPr>
        <w:spacing w:lineRule="auto" w:line="360"/>
        <w:ind w:leftChars="0" w:firstLine="720" w:firstLineChars="0"/>
        <w:jc w:val="left"/>
        <w:rPr>
          <w:rFonts w:ascii="Calibri" w:cs="Calibri" w:eastAsia="Calibri" w:hAnsi="Times New Roman"/>
          <w:b/>
          <w:bCs/>
          <w:sz w:val="24"/>
          <w:szCs w:val="24"/>
          <w:lang w:val="en-GB"/>
        </w:rPr>
      </w:pPr>
      <w:r>
        <w:rPr>
          <w:rFonts w:ascii="Calibri" w:cs="Calibri" w:eastAsia="Calibri" w:hAnsi="Times New Roman"/>
          <w:b/>
          <w:bCs/>
          <w:sz w:val="24"/>
          <w:szCs w:val="24"/>
          <w:lang w:val="en-GB"/>
        </w:rPr>
        <w:t>B</w:t>
      </w:r>
      <w:r>
        <w:rPr>
          <w:rFonts w:ascii="Calibri" w:cs="Calibri" w:eastAsia="Calibri" w:hAnsi="Times New Roman"/>
          <w:b/>
          <w:bCs/>
          <w:sz w:val="24"/>
          <w:szCs w:val="24"/>
          <w:lang w:val="en-GB"/>
        </w:rPr>
        <w:t xml:space="preserve">. </w:t>
      </w:r>
      <w:r>
        <w:rPr>
          <w:rFonts w:ascii="Calibri" w:cs="Calibri" w:eastAsia="Calibri" w:hAnsi="Times New Roman"/>
          <w:b/>
          <w:bCs/>
          <w:sz w:val="24"/>
          <w:szCs w:val="24"/>
          <w:lang w:val="en-GB"/>
        </w:rPr>
        <w:t xml:space="preserve">LONG </w:t>
      </w:r>
      <w:r>
        <w:rPr>
          <w:rFonts w:ascii="Calibri" w:cs="Calibri" w:eastAsia="Calibri" w:hAnsi="Times New Roman"/>
          <w:b/>
          <w:bCs/>
          <w:sz w:val="24"/>
          <w:szCs w:val="24"/>
          <w:lang w:val="en-GB"/>
        </w:rPr>
        <w:t>TERM</w:t>
      </w:r>
    </w:p>
    <w:p>
      <w:pPr>
        <w:pStyle w:val="style179"/>
        <w:numPr>
          <w:ilvl w:val="0"/>
          <w:numId w:val="4"/>
        </w:numPr>
        <w:spacing w:lineRule="auto" w:line="360"/>
        <w:jc w:val="left"/>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T</w:t>
      </w:r>
      <w:r>
        <w:rPr>
          <w:rFonts w:ascii="Calibri" w:cs="Calibri" w:eastAsia="Calibri" w:hAnsi="Times New Roman"/>
          <w:b w:val="false"/>
          <w:bCs w:val="false"/>
          <w:sz w:val="24"/>
          <w:szCs w:val="24"/>
          <w:lang w:val="en-GB"/>
        </w:rPr>
        <w:t xml:space="preserve">o </w:t>
      </w:r>
      <w:r>
        <w:rPr>
          <w:rFonts w:ascii="Calibri" w:cs="Calibri" w:eastAsia="Calibri" w:hAnsi="Times New Roman"/>
          <w:b w:val="false"/>
          <w:bCs w:val="false"/>
          <w:sz w:val="24"/>
          <w:szCs w:val="24"/>
          <w:lang w:val="en-GB"/>
        </w:rPr>
        <w:t>bec</w:t>
      </w:r>
      <w:r>
        <w:rPr>
          <w:rFonts w:ascii="Calibri" w:cs="Calibri" w:eastAsia="Calibri" w:hAnsi="Times New Roman"/>
          <w:b w:val="false"/>
          <w:bCs w:val="false"/>
          <w:sz w:val="24"/>
          <w:szCs w:val="24"/>
          <w:lang w:val="en-GB"/>
        </w:rPr>
        <w:t xml:space="preserve">ome </w:t>
      </w:r>
      <w:r>
        <w:rPr>
          <w:rFonts w:ascii="Calibri" w:cs="Calibri" w:eastAsia="Calibri" w:hAnsi="Times New Roman"/>
          <w:b w:val="false"/>
          <w:bCs w:val="false"/>
          <w:sz w:val="24"/>
          <w:szCs w:val="24"/>
          <w:lang w:val="en-GB"/>
        </w:rPr>
        <w:t xml:space="preserve">popular all </w:t>
      </w:r>
      <w:r>
        <w:rPr>
          <w:rFonts w:ascii="Calibri" w:cs="Calibri" w:eastAsia="Calibri" w:hAnsi="Times New Roman"/>
          <w:b w:val="false"/>
          <w:bCs w:val="false"/>
          <w:sz w:val="24"/>
          <w:szCs w:val="24"/>
          <w:lang w:val="en-GB"/>
        </w:rPr>
        <w:t xml:space="preserve">around the </w:t>
      </w:r>
      <w:r>
        <w:rPr>
          <w:rFonts w:ascii="Calibri" w:cs="Calibri" w:eastAsia="Calibri" w:hAnsi="Times New Roman"/>
          <w:b w:val="false"/>
          <w:bCs w:val="false"/>
          <w:sz w:val="24"/>
          <w:szCs w:val="24"/>
          <w:lang w:val="en-GB"/>
        </w:rPr>
        <w:t>globe</w:t>
      </w:r>
    </w:p>
    <w:p>
      <w:pPr>
        <w:pStyle w:val="style179"/>
        <w:numPr>
          <w:ilvl w:val="0"/>
          <w:numId w:val="4"/>
        </w:numPr>
        <w:spacing w:lineRule="auto" w:line="360"/>
        <w:jc w:val="left"/>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 xml:space="preserve">A </w:t>
      </w:r>
      <w:r>
        <w:rPr>
          <w:rFonts w:ascii="Calibri" w:cs="Calibri" w:eastAsia="Calibri" w:hAnsi="Times New Roman"/>
          <w:b w:val="false"/>
          <w:bCs w:val="false"/>
          <w:sz w:val="24"/>
          <w:szCs w:val="24"/>
          <w:lang w:val="en-GB"/>
        </w:rPr>
        <w:t xml:space="preserve">world in </w:t>
      </w:r>
      <w:r>
        <w:rPr>
          <w:rFonts w:ascii="Calibri" w:cs="Calibri" w:eastAsia="Calibri" w:hAnsi="Times New Roman"/>
          <w:b w:val="false"/>
          <w:bCs w:val="false"/>
          <w:sz w:val="24"/>
          <w:szCs w:val="24"/>
          <w:lang w:val="en-GB"/>
        </w:rPr>
        <w:t xml:space="preserve">which every </w:t>
      </w:r>
      <w:r>
        <w:rPr>
          <w:rFonts w:ascii="Calibri" w:cs="Calibri" w:eastAsia="Calibri" w:hAnsi="Times New Roman"/>
          <w:b w:val="false"/>
          <w:bCs w:val="false"/>
          <w:sz w:val="24"/>
          <w:szCs w:val="24"/>
          <w:lang w:val="en-GB"/>
        </w:rPr>
        <w:t xml:space="preserve">person </w:t>
      </w:r>
      <w:r>
        <w:rPr>
          <w:rFonts w:ascii="Calibri" w:cs="Calibri" w:eastAsia="Calibri" w:hAnsi="Times New Roman"/>
          <w:b w:val="false"/>
          <w:bCs w:val="false"/>
          <w:sz w:val="24"/>
          <w:szCs w:val="24"/>
          <w:lang w:val="en-GB"/>
        </w:rPr>
        <w:t>e</w:t>
      </w:r>
      <w:r>
        <w:rPr>
          <w:rFonts w:ascii="Calibri" w:cs="Calibri" w:eastAsia="Calibri" w:hAnsi="Times New Roman"/>
          <w:b w:val="false"/>
          <w:bCs w:val="false"/>
          <w:sz w:val="24"/>
          <w:szCs w:val="24"/>
          <w:lang w:val="en-GB"/>
        </w:rPr>
        <w:t>njo</w:t>
      </w:r>
      <w:r>
        <w:rPr>
          <w:rFonts w:ascii="Calibri" w:cs="Calibri" w:eastAsia="Calibri" w:hAnsi="Times New Roman"/>
          <w:b w:val="false"/>
          <w:bCs w:val="false"/>
          <w:sz w:val="24"/>
          <w:szCs w:val="24"/>
          <w:lang w:val="en-GB"/>
        </w:rPr>
        <w:t>ys</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ou</w:t>
      </w:r>
      <w:r>
        <w:rPr>
          <w:rFonts w:ascii="Calibri" w:cs="Calibri" w:eastAsia="Calibri" w:hAnsi="Times New Roman"/>
          <w:b w:val="false"/>
          <w:bCs w:val="false"/>
          <w:sz w:val="24"/>
          <w:szCs w:val="24"/>
          <w:lang w:val="en-GB"/>
        </w:rPr>
        <w:t>r</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products</w:t>
      </w:r>
    </w:p>
    <w:p>
      <w:pPr>
        <w:pStyle w:val="style0"/>
        <w:numPr>
          <w:ilvl w:val="0"/>
          <w:numId w:val="0"/>
        </w:numPr>
        <w:spacing w:lineRule="auto" w:line="360"/>
        <w:ind w:leftChars="0" w:firstLine="0" w:firstLineChars="0"/>
        <w:jc w:val="left"/>
        <w:rPr>
          <w:rFonts w:ascii="Calibri" w:cs="Calibri" w:eastAsia="Calibri" w:hAnsi="Times New Roman"/>
          <w:b/>
          <w:bCs/>
          <w:sz w:val="24"/>
          <w:szCs w:val="24"/>
          <w:lang w:val="en-GB"/>
        </w:rPr>
      </w:pPr>
    </w:p>
    <w:p>
      <w:pPr>
        <w:pStyle w:val="style0"/>
        <w:numPr>
          <w:ilvl w:val="0"/>
          <w:numId w:val="0"/>
        </w:numPr>
        <w:spacing w:lineRule="auto" w:line="360"/>
        <w:ind w:leftChars="0" w:firstLine="720" w:firstLineChars="0"/>
        <w:jc w:val="left"/>
        <w:rPr>
          <w:rFonts w:ascii="Calibri" w:cs="Calibri" w:eastAsia="Calibri" w:hAnsi="Times New Roman"/>
          <w:b/>
          <w:bCs/>
          <w:sz w:val="24"/>
          <w:szCs w:val="24"/>
          <w:lang w:val="en-GB"/>
        </w:rPr>
      </w:pPr>
      <w:r>
        <w:rPr>
          <w:rFonts w:ascii="Calibri" w:cs="Calibri" w:eastAsia="Calibri" w:hAnsi="Times New Roman"/>
          <w:b/>
          <w:bCs/>
          <w:sz w:val="24"/>
          <w:szCs w:val="24"/>
          <w:lang w:val="en-GB"/>
        </w:rPr>
        <w:br w:type="page"/>
      </w:r>
      <w:r>
        <w:rPr>
          <w:rFonts w:ascii="Calibri" w:cs="Calibri" w:eastAsia="Calibri" w:hAnsi="Times New Roman"/>
          <w:b/>
          <w:bCs/>
          <w:sz w:val="24"/>
          <w:szCs w:val="24"/>
          <w:lang w:val="en-GB"/>
        </w:rPr>
        <w:t>B. JOB</w:t>
      </w:r>
      <w:r>
        <w:rPr>
          <w:rFonts w:ascii="Calibri" w:cs="Calibri" w:eastAsia="Calibri" w:hAnsi="Times New Roman"/>
          <w:b/>
          <w:bCs/>
          <w:sz w:val="24"/>
          <w:szCs w:val="24"/>
          <w:lang w:val="en-GB"/>
        </w:rPr>
        <w:t xml:space="preserve"> D</w:t>
      </w:r>
      <w:r>
        <w:rPr>
          <w:rFonts w:ascii="Calibri" w:cs="Calibri" w:eastAsia="Calibri" w:hAnsi="Times New Roman"/>
          <w:b/>
          <w:bCs/>
          <w:sz w:val="24"/>
          <w:szCs w:val="24"/>
          <w:lang w:val="en-GB"/>
        </w:rPr>
        <w:t>ESCRIPTION</w:t>
      </w:r>
    </w:p>
    <w:tb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00" w:firstRow="0" w:lastRow="0" w:firstColumn="0" w:lastColumn="0" w:noHBand="0" w:noVBand="1"/>
      </w:tblPr>
      <w:tblGrid>
        <w:gridCol w:w="3192"/>
        <w:gridCol w:w="3192"/>
        <w:gridCol w:w="3192"/>
      </w:tblGrid>
      <w:tr>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POSITION</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N</w:t>
            </w:r>
            <w:r>
              <w:rPr>
                <w:rFonts w:ascii="Calibri" w:cs="Calibri" w:eastAsia="Calibri" w:hAnsi="Times New Roman"/>
                <w:b/>
                <w:bCs/>
                <w:sz w:val="24"/>
                <w:szCs w:val="24"/>
                <w:lang w:val="en-GB"/>
              </w:rPr>
              <w:t xml:space="preserve">UMBER </w:t>
            </w:r>
            <w:r>
              <w:rPr>
                <w:rFonts w:ascii="Calibri" w:cs="Calibri" w:eastAsia="Calibri" w:hAnsi="Times New Roman"/>
                <w:b/>
                <w:bCs/>
                <w:sz w:val="24"/>
                <w:szCs w:val="24"/>
                <w:lang w:val="en-GB"/>
              </w:rPr>
              <w:t>OF EMPLOYEE</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 xml:space="preserve">JOB </w:t>
            </w:r>
            <w:r>
              <w:rPr>
                <w:rFonts w:ascii="Calibri" w:cs="Calibri" w:eastAsia="Calibri" w:hAnsi="Times New Roman"/>
                <w:b/>
                <w:bCs/>
                <w:sz w:val="24"/>
                <w:szCs w:val="24"/>
                <w:lang w:val="en-GB"/>
              </w:rPr>
              <w:t>DESCRIPTION</w:t>
            </w:r>
          </w:p>
        </w:tc>
      </w:tr>
      <w:tr>
        <w:tblPrEx/>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left"/>
              <w:rPr>
                <w:rFonts w:ascii="Calibri" w:cs="Calibri" w:eastAsia="Calibri" w:hAnsi="Times New Roman"/>
                <w:b/>
                <w:bCs/>
                <w:sz w:val="24"/>
                <w:szCs w:val="24"/>
              </w:rPr>
            </w:pPr>
            <w:r>
              <w:rPr>
                <w:rFonts w:ascii="Calibri" w:cs="Calibri" w:eastAsia="Calibri" w:hAnsi="Times New Roman"/>
                <w:b/>
                <w:bCs/>
                <w:sz w:val="24"/>
                <w:szCs w:val="24"/>
                <w:lang w:val="en-GB"/>
              </w:rPr>
              <w:t xml:space="preserve">Chief Executive </w:t>
            </w:r>
            <w:r>
              <w:rPr>
                <w:rFonts w:ascii="Calibri" w:cs="Calibri" w:eastAsia="Calibri" w:hAnsi="Times New Roman"/>
                <w:b/>
                <w:bCs/>
                <w:sz w:val="24"/>
                <w:szCs w:val="24"/>
                <w:lang w:val="en-GB"/>
              </w:rPr>
              <w:t>Officer (</w:t>
            </w:r>
            <w:r>
              <w:rPr>
                <w:rFonts w:ascii="Calibri" w:cs="Calibri" w:eastAsia="Calibri" w:hAnsi="Times New Roman"/>
                <w:b/>
                <w:bCs/>
                <w:sz w:val="24"/>
                <w:szCs w:val="24"/>
                <w:lang w:val="en-GB"/>
              </w:rPr>
              <w:t>CE</w:t>
            </w:r>
            <w:r>
              <w:rPr>
                <w:rFonts w:ascii="Calibri" w:cs="Calibri" w:eastAsia="Calibri" w:hAnsi="Times New Roman"/>
                <w:b/>
                <w:bCs/>
                <w:sz w:val="24"/>
                <w:szCs w:val="24"/>
                <w:lang w:val="en-GB"/>
              </w:rPr>
              <w:t>O)</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1</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M</w:t>
            </w:r>
            <w:r>
              <w:rPr>
                <w:rFonts w:ascii="Calibri" w:cs="Calibri" w:eastAsia="Calibri" w:hAnsi="Times New Roman"/>
                <w:b w:val="false"/>
                <w:bCs w:val="false"/>
                <w:sz w:val="24"/>
                <w:szCs w:val="24"/>
                <w:lang w:val="en-GB"/>
              </w:rPr>
              <w:t>aking major corporate decisions, managing the overall operations and resources of a company</w:t>
            </w:r>
            <w:r>
              <w:rPr>
                <w:rFonts w:ascii="Calibri" w:cs="Calibri" w:eastAsia="Calibri" w:hAnsi="Times New Roman"/>
                <w:b w:val="false"/>
                <w:bCs w:val="false"/>
                <w:sz w:val="24"/>
                <w:szCs w:val="24"/>
                <w:lang w:val="en-GB"/>
              </w:rPr>
              <w:t>.</w:t>
            </w:r>
          </w:p>
        </w:tc>
      </w:tr>
      <w:tr>
        <w:tblPrEx/>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left"/>
              <w:rPr>
                <w:rFonts w:ascii="Calibri" w:cs="Calibri" w:eastAsia="Calibri" w:hAnsi="Times New Roman"/>
                <w:b/>
                <w:bCs/>
                <w:sz w:val="24"/>
                <w:szCs w:val="24"/>
              </w:rPr>
            </w:pPr>
            <w:r>
              <w:rPr>
                <w:rFonts w:ascii="Calibri" w:cs="Calibri" w:eastAsia="Calibri" w:hAnsi="Times New Roman"/>
                <w:b/>
                <w:bCs/>
                <w:sz w:val="24"/>
                <w:szCs w:val="24"/>
                <w:lang w:val="en-GB"/>
              </w:rPr>
              <w:t xml:space="preserve">Chief </w:t>
            </w:r>
            <w:r>
              <w:rPr>
                <w:rFonts w:ascii="Calibri" w:cs="Calibri" w:eastAsia="Calibri" w:hAnsi="Times New Roman"/>
                <w:b/>
                <w:bCs/>
                <w:sz w:val="24"/>
                <w:szCs w:val="24"/>
                <w:lang w:val="en-GB"/>
              </w:rPr>
              <w:t xml:space="preserve">Operating </w:t>
            </w:r>
            <w:r>
              <w:rPr>
                <w:rFonts w:ascii="Calibri" w:cs="Calibri" w:eastAsia="Calibri" w:hAnsi="Times New Roman"/>
                <w:b/>
                <w:bCs/>
                <w:sz w:val="24"/>
                <w:szCs w:val="24"/>
                <w:lang w:val="en-GB"/>
              </w:rPr>
              <w:t>Officer (C</w:t>
            </w:r>
            <w:r>
              <w:rPr>
                <w:rFonts w:ascii="Calibri" w:cs="Calibri" w:eastAsia="Calibri" w:hAnsi="Times New Roman"/>
                <w:b/>
                <w:bCs/>
                <w:sz w:val="24"/>
                <w:szCs w:val="24"/>
                <w:lang w:val="en-GB"/>
              </w:rPr>
              <w:t>O</w:t>
            </w:r>
            <w:r>
              <w:rPr>
                <w:rFonts w:ascii="Calibri" w:cs="Calibri" w:eastAsia="Calibri" w:hAnsi="Times New Roman"/>
                <w:b/>
                <w:bCs/>
                <w:sz w:val="24"/>
                <w:szCs w:val="24"/>
                <w:lang w:val="en-GB"/>
              </w:rPr>
              <w:t>O)</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1</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 xml:space="preserve">Designing and </w:t>
            </w:r>
            <w:r>
              <w:rPr>
                <w:rFonts w:ascii="Calibri" w:cs="Calibri" w:eastAsia="Calibri" w:hAnsi="Times New Roman"/>
                <w:b w:val="false"/>
                <w:bCs w:val="false"/>
                <w:sz w:val="24"/>
                <w:szCs w:val="24"/>
                <w:lang w:val="en-GB"/>
              </w:rPr>
              <w:t xml:space="preserve">implementing </w:t>
            </w:r>
            <w:r>
              <w:rPr>
                <w:rFonts w:ascii="Calibri" w:cs="Calibri" w:eastAsia="Calibri" w:hAnsi="Times New Roman"/>
                <w:b w:val="false"/>
                <w:bCs w:val="false"/>
                <w:sz w:val="24"/>
                <w:szCs w:val="24"/>
                <w:lang w:val="en-GB"/>
              </w:rPr>
              <w:t xml:space="preserve">business </w:t>
            </w:r>
            <w:r>
              <w:rPr>
                <w:rFonts w:ascii="Calibri" w:cs="Calibri" w:eastAsia="Calibri" w:hAnsi="Times New Roman"/>
                <w:b w:val="false"/>
                <w:bCs w:val="false"/>
                <w:sz w:val="24"/>
                <w:szCs w:val="24"/>
                <w:lang w:val="en-GB"/>
              </w:rPr>
              <w:t>operation</w:t>
            </w:r>
          </w:p>
        </w:tc>
      </w:tr>
      <w:tr>
        <w:tblPrEx/>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left"/>
              <w:rPr>
                <w:rFonts w:ascii="Calibri" w:cs="Calibri" w:eastAsia="Calibri" w:hAnsi="Times New Roman"/>
                <w:b/>
                <w:bCs/>
                <w:sz w:val="24"/>
                <w:szCs w:val="24"/>
              </w:rPr>
            </w:pPr>
            <w:r>
              <w:rPr>
                <w:rFonts w:ascii="Calibri" w:cs="Calibri" w:eastAsia="Calibri" w:hAnsi="Times New Roman"/>
                <w:b/>
                <w:bCs/>
                <w:sz w:val="24"/>
                <w:szCs w:val="24"/>
                <w:lang w:val="en-GB"/>
              </w:rPr>
              <w:t>Manager</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1</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R</w:t>
            </w:r>
            <w:r>
              <w:rPr>
                <w:rFonts w:ascii="Calibri" w:cs="Calibri" w:eastAsia="Calibri" w:hAnsi="Times New Roman"/>
                <w:b w:val="false"/>
                <w:bCs w:val="false"/>
                <w:sz w:val="24"/>
                <w:szCs w:val="24"/>
                <w:lang w:val="en-GB"/>
              </w:rPr>
              <w:t>esponsible for planning, directing and overseeing the operations</w:t>
            </w:r>
            <w:r>
              <w:rPr>
                <w:rFonts w:ascii="Calibri" w:cs="Calibri" w:eastAsia="Calibri" w:hAnsi="Times New Roman"/>
                <w:b w:val="false"/>
                <w:bCs w:val="false"/>
                <w:sz w:val="24"/>
                <w:szCs w:val="24"/>
                <w:lang w:val="en-GB"/>
              </w:rPr>
              <w:t>.</w:t>
            </w:r>
          </w:p>
        </w:tc>
      </w:tr>
      <w:tr>
        <w:tblPrEx/>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left"/>
              <w:rPr>
                <w:rFonts w:ascii="Calibri" w:cs="Calibri" w:eastAsia="Calibri" w:hAnsi="Times New Roman"/>
                <w:b/>
                <w:bCs/>
                <w:sz w:val="24"/>
                <w:szCs w:val="24"/>
              </w:rPr>
            </w:pPr>
            <w:r>
              <w:rPr>
                <w:rFonts w:ascii="Calibri" w:cs="Calibri" w:eastAsia="Calibri" w:hAnsi="Times New Roman"/>
                <w:b/>
                <w:bCs/>
                <w:sz w:val="24"/>
                <w:szCs w:val="24"/>
                <w:lang w:val="en-GB"/>
              </w:rPr>
              <w:t>Chef</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2</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S</w:t>
            </w:r>
            <w:r>
              <w:rPr>
                <w:rFonts w:ascii="Calibri" w:cs="Calibri" w:eastAsia="Calibri" w:hAnsi="Times New Roman"/>
                <w:b w:val="false"/>
                <w:bCs w:val="false"/>
                <w:sz w:val="24"/>
                <w:szCs w:val="24"/>
                <w:lang w:val="en-GB"/>
              </w:rPr>
              <w:t>upervise the preparation of food for it's garnishing and presentation, as well as, the seasonings for a perfect taste.</w:t>
            </w:r>
          </w:p>
        </w:tc>
      </w:tr>
      <w:tr>
        <w:tblPrEx/>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left"/>
              <w:rPr>
                <w:rFonts w:ascii="Calibri" w:cs="Calibri" w:eastAsia="Calibri" w:hAnsi="Times New Roman"/>
                <w:b/>
                <w:bCs/>
                <w:sz w:val="24"/>
                <w:szCs w:val="24"/>
                <w:lang w:val="en-GB"/>
              </w:rPr>
            </w:pPr>
            <w:r>
              <w:rPr>
                <w:rFonts w:ascii="Calibri" w:cs="Calibri" w:eastAsia="Calibri" w:hAnsi="Times New Roman"/>
                <w:b/>
                <w:bCs/>
                <w:sz w:val="24"/>
                <w:szCs w:val="24"/>
                <w:lang w:val="en-GB"/>
              </w:rPr>
              <w:t>Staff</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4</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P</w:t>
            </w:r>
            <w:r>
              <w:rPr>
                <w:rFonts w:ascii="Calibri" w:cs="Calibri" w:eastAsia="Calibri" w:hAnsi="Times New Roman"/>
                <w:b w:val="false"/>
                <w:bCs w:val="false"/>
                <w:sz w:val="24"/>
                <w:szCs w:val="24"/>
                <w:lang w:val="en-GB"/>
              </w:rPr>
              <w:t>roviding assistance to his/her superior officers on assigned duties</w:t>
            </w:r>
          </w:p>
        </w:tc>
      </w:tr>
    </w:tbl>
    <w:p>
      <w:pPr>
        <w:pStyle w:val="style0"/>
        <w:numPr>
          <w:ilvl w:val="0"/>
          <w:numId w:val="0"/>
        </w:numPr>
        <w:spacing w:lineRule="auto" w:line="360"/>
        <w:ind w:leftChars="0" w:firstLine="720" w:firstLineChars="0"/>
        <w:jc w:val="left"/>
        <w:rPr>
          <w:rFonts w:ascii="Calibri" w:cs="Calibri" w:eastAsia="Calibri" w:hAnsi="Times New Roman"/>
          <w:b/>
          <w:bCs/>
          <w:sz w:val="24"/>
          <w:szCs w:val="24"/>
        </w:rPr>
      </w:pPr>
    </w:p>
    <w:p>
      <w:pPr>
        <w:pStyle w:val="style0"/>
        <w:numPr>
          <w:ilvl w:val="0"/>
          <w:numId w:val="0"/>
        </w:numPr>
        <w:spacing w:lineRule="auto" w:line="360"/>
        <w:ind w:leftChars="0" w:firstLine="720" w:firstLineChars="0"/>
        <w:jc w:val="left"/>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Table above shows the different position, number of employee and their job description</w:t>
      </w:r>
      <w:r>
        <w:rPr>
          <w:rFonts w:ascii="Calibri" w:cs="Calibri" w:eastAsia="Calibri" w:hAnsi="Times New Roman"/>
          <w:b w:val="false"/>
          <w:bCs w:val="false"/>
          <w:sz w:val="24"/>
          <w:szCs w:val="24"/>
          <w:lang w:val="en-GB"/>
        </w:rPr>
        <w:t>.</w:t>
      </w:r>
    </w:p>
    <w:p>
      <w:pPr>
        <w:pStyle w:val="style0"/>
        <w:numPr>
          <w:ilvl w:val="0"/>
          <w:numId w:val="0"/>
        </w:numPr>
        <w:spacing w:lineRule="auto" w:line="360"/>
        <w:ind w:leftChars="0" w:firstLine="720" w:firstLineChars="0"/>
        <w:jc w:val="left"/>
        <w:rPr>
          <w:rStyle w:val="style0"/>
        </w:rPr>
      </w:pPr>
    </w:p>
    <w:p>
      <w:pPr>
        <w:pStyle w:val="style0"/>
        <w:numPr>
          <w:ilvl w:val="0"/>
          <w:numId w:val="0"/>
        </w:numPr>
        <w:spacing w:lineRule="auto" w:line="360"/>
        <w:ind w:leftChars="0" w:firstLine="720" w:firstLineChars="0"/>
        <w:jc w:val="left"/>
        <w:rPr>
          <w:rStyle w:val="style0"/>
        </w:rPr>
      </w:pPr>
    </w:p>
    <w:p>
      <w:pPr>
        <w:pStyle w:val="style0"/>
        <w:numPr>
          <w:ilvl w:val="0"/>
          <w:numId w:val="0"/>
        </w:numPr>
        <w:spacing w:lineRule="auto" w:line="360"/>
        <w:ind w:leftChars="0" w:firstLine="0" w:firstLineChars="0"/>
        <w:jc w:val="left"/>
        <w:rPr>
          <w:rFonts w:ascii="Calibri" w:cs="Calibri" w:eastAsia="Calibri" w:hAnsi="Times New Roman"/>
          <w:b/>
          <w:bCs/>
          <w:sz w:val="24"/>
          <w:szCs w:val="24"/>
          <w:lang w:val="en-GB"/>
        </w:rPr>
      </w:pPr>
      <w:r>
        <w:rPr>
          <w:rFonts w:ascii="Calibri" w:cs="Calibri" w:eastAsia="Calibri" w:hAnsi="Times New Roman"/>
          <w:b w:val="false"/>
          <w:bCs w:val="false"/>
          <w:sz w:val="24"/>
          <w:szCs w:val="24"/>
          <w:lang w:val="en-GB"/>
        </w:rPr>
        <w:br w:type="page"/>
      </w:r>
      <w:r>
        <w:rPr>
          <w:rFonts w:ascii="Calibri" w:cs="Calibri" w:eastAsia="Calibri" w:hAnsi="Times New Roman"/>
          <w:b/>
          <w:bCs/>
          <w:sz w:val="24"/>
          <w:szCs w:val="24"/>
          <w:lang w:val="en-GB"/>
        </w:rPr>
        <w:t xml:space="preserve">V. </w:t>
      </w:r>
      <w:r>
        <w:rPr>
          <w:rFonts w:ascii="Calibri" w:cs="Calibri" w:eastAsia="Calibri" w:hAnsi="Times New Roman"/>
          <w:b/>
          <w:bCs/>
          <w:sz w:val="24"/>
          <w:szCs w:val="24"/>
          <w:lang w:val="en-GB"/>
        </w:rPr>
        <w:t>PRODUCT</w:t>
      </w:r>
    </w:p>
    <w:p>
      <w:pPr>
        <w:pStyle w:val="style0"/>
        <w:numPr>
          <w:ilvl w:val="0"/>
          <w:numId w:val="0"/>
        </w:numPr>
        <w:spacing w:lineRule="auto" w:line="360"/>
        <w:ind w:leftChars="0" w:firstLine="720" w:firstLineChars="0"/>
        <w:jc w:val="left"/>
        <w:rPr>
          <w:rFonts w:ascii="Calibri" w:cs="Calibri" w:eastAsia="Calibri" w:hAnsi="Times New Roman"/>
          <w:b/>
          <w:bCs/>
          <w:sz w:val="24"/>
          <w:szCs w:val="24"/>
          <w:lang w:val="en-GB"/>
        </w:rPr>
      </w:pPr>
      <w:r>
        <w:rPr>
          <w:rFonts w:ascii="Calibri" w:cs="Calibri" w:eastAsia="Calibri" w:hAnsi="Times New Roman"/>
          <w:b/>
          <w:bCs/>
          <w:sz w:val="24"/>
          <w:szCs w:val="24"/>
          <w:lang w:val="en-GB"/>
        </w:rPr>
        <w:t xml:space="preserve">A. </w:t>
      </w:r>
      <w:r>
        <w:rPr>
          <w:rFonts w:ascii="Calibri" w:cs="Calibri" w:eastAsia="Calibri" w:hAnsi="Times New Roman"/>
          <w:b/>
          <w:bCs/>
          <w:sz w:val="24"/>
          <w:szCs w:val="24"/>
          <w:lang w:val="en-GB"/>
        </w:rPr>
        <w:t xml:space="preserve">PRODUCT </w:t>
      </w:r>
      <w:r>
        <w:rPr>
          <w:rFonts w:ascii="Calibri" w:cs="Calibri" w:eastAsia="Calibri" w:hAnsi="Times New Roman"/>
          <w:b/>
          <w:bCs/>
          <w:sz w:val="24"/>
          <w:szCs w:val="24"/>
          <w:lang w:val="en-GB"/>
        </w:rPr>
        <w:t>NAME/DESCRIPTI</w:t>
      </w:r>
      <w:r>
        <w:rPr>
          <w:rFonts w:ascii="Calibri" w:cs="Calibri" w:eastAsia="Calibri" w:hAnsi="Times New Roman"/>
          <w:b/>
          <w:bCs/>
          <w:sz w:val="24"/>
          <w:szCs w:val="24"/>
          <w:lang w:val="en-GB"/>
        </w:rPr>
        <w:t>ON</w:t>
      </w:r>
    </w:p>
    <w:p>
      <w:pPr>
        <w:pStyle w:val="style0"/>
        <w:numPr>
          <w:ilvl w:val="0"/>
          <w:numId w:val="0"/>
        </w:numPr>
        <w:spacing w:before="0" w:lineRule="auto" w:line="360"/>
        <w:ind w:leftChars="0" w:firstLine="1440"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Bi</w:t>
      </w:r>
      <w:r>
        <w:rPr>
          <w:rFonts w:ascii="Calibri" w:cs="Calibri" w:eastAsia="Calibri" w:hAnsi="Times New Roman"/>
          <w:b w:val="false"/>
          <w:bCs w:val="false"/>
          <w:sz w:val="24"/>
          <w:szCs w:val="24"/>
          <w:lang w:val="en-GB"/>
        </w:rPr>
        <w:t>k</w:t>
      </w:r>
      <w:r>
        <w:rPr>
          <w:rFonts w:ascii="Calibri" w:cs="Calibri" w:eastAsia="Calibri" w:hAnsi="Times New Roman"/>
          <w:b w:val="false"/>
          <w:bCs w:val="false"/>
          <w:sz w:val="24"/>
          <w:szCs w:val="24"/>
          <w:lang w:val="en-GB"/>
        </w:rPr>
        <w:t>olic</w:t>
      </w:r>
      <w:r>
        <w:rPr>
          <w:rFonts w:ascii="Calibri" w:cs="Calibri" w:eastAsia="Calibri" w:hAnsi="Times New Roman"/>
          <w:b w:val="false"/>
          <w:bCs w:val="false"/>
          <w:sz w:val="24"/>
          <w:szCs w:val="24"/>
          <w:lang w:val="en-GB"/>
        </w:rPr>
        <w:t>ous</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is a sweet rice cake</w:t>
      </w:r>
      <w:r>
        <w:rPr>
          <w:rFonts w:ascii="Calibri" w:cs="Calibri" w:eastAsia="Calibri" w:hAnsi="Times New Roman"/>
          <w:b w:val="false"/>
          <w:bCs w:val="false"/>
          <w:sz w:val="24"/>
          <w:szCs w:val="24"/>
          <w:lang w:val="en-GB"/>
        </w:rPr>
        <w:t>.</w:t>
      </w:r>
      <w:r>
        <w:rPr>
          <w:rFonts w:ascii="Calibri" w:cs="Calibri" w:eastAsia="Calibri" w:hAnsi="Times New Roman"/>
          <w:b w:val="false"/>
          <w:bCs w:val="false"/>
          <w:sz w:val="24"/>
          <w:szCs w:val="24"/>
          <w:lang w:val="en-GB"/>
        </w:rPr>
        <w:t xml:space="preserve"> </w:t>
      </w:r>
      <w:r>
        <w:rPr>
          <w:rFonts w:ascii="Calibri" w:cs="Calibri" w:eastAsia="Calibri" w:hAnsi="Times New Roman" w:hint="default"/>
          <w:b w:val="false"/>
          <w:bCs w:val="false"/>
          <w:sz w:val="24"/>
          <w:szCs w:val="24"/>
          <w:lang w:val="en-GB"/>
        </w:rPr>
        <w:t>Bi</w:t>
      </w:r>
      <w:r>
        <w:rPr>
          <w:rFonts w:ascii="Calibri" w:cs="Calibri" w:eastAsia="Calibri" w:hAnsi="Times New Roman" w:hint="default"/>
          <w:b w:val="false"/>
          <w:bCs w:val="false"/>
          <w:sz w:val="24"/>
          <w:szCs w:val="24"/>
          <w:lang w:val="en-GB"/>
        </w:rPr>
        <w:t>k</w:t>
      </w:r>
      <w:r>
        <w:rPr>
          <w:rFonts w:ascii="Calibri" w:cs="Calibri" w:eastAsia="Calibri" w:hAnsi="Times New Roman" w:hint="default"/>
          <w:b w:val="false"/>
          <w:bCs w:val="false"/>
          <w:sz w:val="24"/>
          <w:szCs w:val="24"/>
          <w:lang w:val="en-GB"/>
        </w:rPr>
        <w:t>olic</w:t>
      </w:r>
      <w:r>
        <w:rPr>
          <w:rFonts w:ascii="Calibri" w:cs="Calibri" w:eastAsia="Calibri" w:hAnsi="Times New Roman" w:hint="default"/>
          <w:b w:val="false"/>
          <w:bCs w:val="false"/>
          <w:sz w:val="24"/>
          <w:szCs w:val="24"/>
          <w:lang w:val="en-GB"/>
        </w:rPr>
        <w:t>ous</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 xml:space="preserve">far </w:t>
      </w:r>
      <w:r>
        <w:rPr>
          <w:rFonts w:ascii="Calibri" w:cs="Calibri" w:eastAsia="Calibri" w:hAnsi="Times New Roman"/>
          <w:b w:val="false"/>
          <w:bCs w:val="false"/>
          <w:sz w:val="24"/>
          <w:szCs w:val="24"/>
          <w:lang w:val="en-GB"/>
        </w:rPr>
        <w:t xml:space="preserve">and away </w:t>
      </w:r>
      <w:r>
        <w:rPr>
          <w:rFonts w:ascii="Calibri" w:cs="Calibri" w:eastAsia="Calibri" w:hAnsi="Times New Roman"/>
          <w:b w:val="false"/>
          <w:bCs w:val="false"/>
          <w:sz w:val="24"/>
          <w:szCs w:val="24"/>
          <w:lang w:val="en-GB"/>
        </w:rPr>
        <w:t xml:space="preserve">some </w:t>
      </w:r>
      <w:r>
        <w:rPr>
          <w:rFonts w:ascii="Calibri" w:cs="Calibri" w:eastAsia="Calibri" w:hAnsi="Times New Roman"/>
          <w:b w:val="false"/>
          <w:bCs w:val="false"/>
          <w:sz w:val="24"/>
          <w:szCs w:val="24"/>
          <w:lang w:val="en-GB"/>
        </w:rPr>
        <w:t xml:space="preserve">of </w:t>
      </w:r>
      <w:r>
        <w:rPr>
          <w:rFonts w:ascii="Calibri" w:cs="Calibri" w:eastAsia="Calibri" w:hAnsi="Times New Roman"/>
          <w:b w:val="false"/>
          <w:bCs w:val="false"/>
          <w:sz w:val="24"/>
          <w:szCs w:val="24"/>
          <w:lang w:val="en-GB"/>
        </w:rPr>
        <w:t xml:space="preserve">our </w:t>
      </w:r>
      <w:r>
        <w:rPr>
          <w:rFonts w:ascii="Calibri" w:cs="Calibri" w:eastAsia="Calibri" w:hAnsi="Times New Roman"/>
          <w:b w:val="false"/>
          <w:bCs w:val="false"/>
          <w:sz w:val="24"/>
          <w:szCs w:val="24"/>
          <w:lang w:val="en-GB"/>
        </w:rPr>
        <w:t xml:space="preserve">most </w:t>
      </w:r>
      <w:r>
        <w:rPr>
          <w:rFonts w:ascii="Calibri" w:cs="Calibri" w:eastAsia="Calibri" w:hAnsi="Times New Roman"/>
          <w:b w:val="false"/>
          <w:bCs w:val="false"/>
          <w:sz w:val="24"/>
          <w:szCs w:val="24"/>
          <w:lang w:val="en-GB"/>
        </w:rPr>
        <w:t xml:space="preserve">popular </w:t>
      </w:r>
      <w:r>
        <w:rPr>
          <w:rFonts w:ascii="Calibri" w:cs="Calibri" w:eastAsia="Calibri" w:hAnsi="Times New Roman"/>
          <w:b w:val="false"/>
          <w:bCs w:val="false"/>
          <w:sz w:val="24"/>
          <w:szCs w:val="24"/>
          <w:lang w:val="en-GB"/>
        </w:rPr>
        <w:t>product</w:t>
      </w:r>
      <w:r>
        <w:rPr>
          <w:rFonts w:ascii="Calibri" w:cs="Calibri" w:eastAsia="Calibri" w:hAnsi="Times New Roman"/>
          <w:b w:val="false"/>
          <w:bCs w:val="false"/>
          <w:sz w:val="24"/>
          <w:szCs w:val="24"/>
          <w:lang w:val="en-GB"/>
        </w:rPr>
        <w:t>.</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It is made of coconut milk, brown sugar, and glutinous rice</w:t>
      </w:r>
      <w:r>
        <w:rPr>
          <w:rFonts w:ascii="Calibri" w:cs="Calibri" w:eastAsia="Calibri" w:hAnsi="Times New Roman"/>
          <w:b w:val="false"/>
          <w:bCs w:val="false"/>
          <w:sz w:val="24"/>
          <w:szCs w:val="24"/>
          <w:lang w:val="en-GB"/>
        </w:rPr>
        <w:t xml:space="preserve"> is the ultimate</w:t>
      </w:r>
      <w:r>
        <w:rPr>
          <w:rFonts w:ascii="Calibri" w:cs="Calibri" w:eastAsia="Calibri" w:hAnsi="Times New Roman"/>
          <w:b w:val="false"/>
          <w:bCs w:val="false"/>
          <w:sz w:val="24"/>
          <w:szCs w:val="24"/>
          <w:lang w:val="en-GB"/>
        </w:rPr>
        <w:t xml:space="preserve"> sna</w:t>
      </w:r>
      <w:r>
        <w:rPr>
          <w:rFonts w:ascii="Calibri" w:cs="Calibri" w:eastAsia="Calibri" w:hAnsi="Times New Roman"/>
          <w:b w:val="false"/>
          <w:bCs w:val="false"/>
          <w:sz w:val="24"/>
          <w:szCs w:val="24"/>
          <w:lang w:val="en-GB"/>
        </w:rPr>
        <w:t xml:space="preserve">ck </w:t>
      </w:r>
      <w:r>
        <w:rPr>
          <w:rFonts w:ascii="Calibri" w:cs="Calibri" w:eastAsia="Calibri" w:hAnsi="Times New Roman"/>
          <w:b w:val="false"/>
          <w:bCs w:val="false"/>
          <w:sz w:val="24"/>
          <w:szCs w:val="24"/>
          <w:lang w:val="en-GB"/>
        </w:rPr>
        <w:t>or des</w:t>
      </w:r>
      <w:r>
        <w:rPr>
          <w:rFonts w:ascii="Calibri" w:cs="Calibri" w:eastAsia="Calibri" w:hAnsi="Times New Roman"/>
          <w:b w:val="false"/>
          <w:bCs w:val="false"/>
          <w:sz w:val="24"/>
          <w:szCs w:val="24"/>
          <w:lang w:val="en-GB"/>
        </w:rPr>
        <w:t>s</w:t>
      </w:r>
      <w:r>
        <w:rPr>
          <w:rFonts w:ascii="Calibri" w:cs="Calibri" w:eastAsia="Calibri" w:hAnsi="Times New Roman"/>
          <w:b w:val="false"/>
          <w:bCs w:val="false"/>
          <w:sz w:val="24"/>
          <w:szCs w:val="24"/>
          <w:lang w:val="en-GB"/>
        </w:rPr>
        <w:t>ert</w:t>
      </w:r>
      <w:r>
        <w:rPr>
          <w:rFonts w:ascii="Calibri" w:cs="Calibri" w:eastAsia="Calibri" w:hAnsi="Times New Roman"/>
          <w:b w:val="false"/>
          <w:bCs w:val="false"/>
          <w:sz w:val="24"/>
          <w:szCs w:val="24"/>
          <w:lang w:val="en-GB"/>
        </w:rPr>
        <w:t xml:space="preserve">. It is usually topped </w:t>
      </w:r>
      <w:r>
        <w:rPr>
          <w:rFonts w:ascii="Calibri" w:cs="Calibri" w:eastAsia="Calibri" w:hAnsi="Times New Roman"/>
          <w:b w:val="false"/>
          <w:bCs w:val="false"/>
          <w:sz w:val="24"/>
          <w:szCs w:val="24"/>
          <w:lang w:val="en-GB"/>
        </w:rPr>
        <w:t>with latik.</w:t>
      </w:r>
    </w:p>
    <w:p>
      <w:pPr>
        <w:pStyle w:val="style0"/>
        <w:numPr>
          <w:ilvl w:val="0"/>
          <w:numId w:val="0"/>
        </w:numPr>
        <w:spacing w:before="0" w:lineRule="auto" w:line="360"/>
        <w:jc w:val="both"/>
        <w:rPr>
          <w:rFonts w:ascii="Calibri" w:cs="Calibri" w:eastAsia="Calibri" w:hAnsi="Times New Roman"/>
          <w:b w:val="false"/>
          <w:bCs w:val="false"/>
          <w:sz w:val="24"/>
          <w:szCs w:val="24"/>
        </w:rPr>
      </w:pPr>
    </w:p>
    <w:p>
      <w:pPr>
        <w:pStyle w:val="style0"/>
        <w:numPr>
          <w:ilvl w:val="0"/>
          <w:numId w:val="0"/>
        </w:numPr>
        <w:spacing w:before="0" w:lineRule="auto" w:line="360"/>
        <w:ind w:leftChars="0" w:firstLine="720"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B</w:t>
      </w:r>
      <w:r>
        <w:rPr>
          <w:rFonts w:ascii="Calibri" w:cs="Calibri" w:eastAsia="Calibri" w:hAnsi="Times New Roman"/>
          <w:b/>
          <w:bCs/>
          <w:sz w:val="24"/>
          <w:szCs w:val="24"/>
          <w:lang w:val="en-GB"/>
        </w:rPr>
        <w:t>. INGREDIENTS/MATERIALS</w:t>
      </w:r>
    </w:p>
    <w:tb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00" w:firstRow="0" w:lastRow="0" w:firstColumn="0" w:lastColumn="0" w:noHBand="0" w:noVBand="1"/>
      </w:tblPr>
      <w:tblGrid>
        <w:gridCol w:w="3192"/>
        <w:gridCol w:w="3169"/>
        <w:gridCol w:w="3215"/>
      </w:tblGrid>
      <w:tr>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MATERIALS</w:t>
            </w:r>
          </w:p>
        </w:tc>
        <w:tc>
          <w:tcPr>
            <w:tcW w:w="3169"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INGREDIENTS</w:t>
            </w:r>
          </w:p>
        </w:tc>
        <w:tc>
          <w:tcPr>
            <w:tcW w:w="321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P</w:t>
            </w:r>
            <w:r>
              <w:rPr>
                <w:rFonts w:ascii="Calibri" w:cs="Calibri" w:eastAsia="Calibri" w:hAnsi="Times New Roman"/>
                <w:b/>
                <w:bCs/>
                <w:sz w:val="24"/>
                <w:szCs w:val="24"/>
                <w:lang w:val="en-GB"/>
              </w:rPr>
              <w:t>R</w:t>
            </w:r>
            <w:r>
              <w:rPr>
                <w:rFonts w:ascii="Calibri" w:cs="Calibri" w:eastAsia="Calibri" w:hAnsi="Times New Roman"/>
                <w:b/>
                <w:bCs/>
                <w:sz w:val="24"/>
                <w:szCs w:val="24"/>
                <w:lang w:val="en-GB"/>
              </w:rPr>
              <w:t>OCEDURE</w:t>
            </w:r>
          </w:p>
        </w:tc>
      </w:tr>
      <w:tr>
        <w:tblPrEx/>
        <w:trPr/>
        <w:tc>
          <w:tcPr>
            <w:tcW w:w="3191" w:type="dxa"/>
            <w:vMerge w:val="restart"/>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Pan</w:t>
            </w:r>
          </w:p>
        </w:tc>
        <w:tc>
          <w:tcPr>
            <w:tcW w:w="3169" w:type="dxa"/>
            <w:vMerge w:val="restart"/>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Glutinous Rice</w:t>
            </w:r>
          </w:p>
        </w:tc>
        <w:tc>
          <w:tcPr>
            <w:tcW w:w="321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 xml:space="preserve">1. In a pan over medium heat, add the coconut cream and bring to a boil. Continue to cook, stirring occasionally, until liquid starts to thicken. </w:t>
            </w:r>
          </w:p>
        </w:tc>
      </w:tr>
      <w:tr>
        <w:tblPrEx/>
        <w:trPr/>
        <w:tc>
          <w:tcPr>
            <w:tcW w:w="3191"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lang w:val="en-GB"/>
              </w:rPr>
            </w:pPr>
          </w:p>
        </w:tc>
        <w:tc>
          <w:tcPr>
            <w:tcW w:w="3169"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lang w:val="en-GB"/>
              </w:rPr>
            </w:pPr>
          </w:p>
        </w:tc>
        <w:tc>
          <w:tcPr>
            <w:tcW w:w="321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 xml:space="preserve">2. </w:t>
            </w:r>
            <w:r>
              <w:rPr>
                <w:rFonts w:ascii="Calibri" w:cs="Calibri" w:eastAsia="Calibri" w:hAnsi="Times New Roman" w:hint="default"/>
                <w:b w:val="false"/>
                <w:bCs w:val="false"/>
                <w:sz w:val="24"/>
                <w:szCs w:val="24"/>
                <w:lang w:val="en-GB"/>
              </w:rPr>
              <w:t>Lower</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heat</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and</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simmer.</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As</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oil</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starts</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to</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separate</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and</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solids</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begin</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to</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form,</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regularly</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stir</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and</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scrape</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sides</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and</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bottom</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of</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the</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pan</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to</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prevent</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from</w:t>
            </w:r>
            <w:r>
              <w:rPr>
                <w:rFonts w:ascii="Calibri" w:cs="Calibri" w:eastAsia="Calibri" w:hAnsi="Times New Roman" w:hint="default"/>
                <w:b w:val="false"/>
                <w:bCs w:val="false"/>
                <w:sz w:val="24"/>
                <w:szCs w:val="24"/>
                <w:lang w:val="en-GB"/>
              </w:rPr>
              <w:t xml:space="preserve"> </w:t>
            </w:r>
            <w:r>
              <w:rPr>
                <w:rFonts w:ascii="Calibri" w:cs="Calibri" w:eastAsia="Calibri" w:hAnsi="Times New Roman" w:hint="default"/>
                <w:b w:val="false"/>
                <w:bCs w:val="false"/>
                <w:sz w:val="24"/>
                <w:szCs w:val="24"/>
                <w:lang w:val="en-GB"/>
              </w:rPr>
              <w:t>burning.</w:t>
            </w:r>
          </w:p>
        </w:tc>
      </w:tr>
      <w:tr>
        <w:tblPrEx/>
        <w:trPr/>
        <w:tc>
          <w:tcPr>
            <w:tcW w:w="3191" w:type="dxa"/>
            <w:vMerge w:val="restart"/>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Colander</w:t>
            </w:r>
          </w:p>
        </w:tc>
        <w:tc>
          <w:tcPr>
            <w:tcW w:w="3169" w:type="dxa"/>
            <w:vMerge w:val="restart"/>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Brown Sugar</w:t>
            </w:r>
          </w:p>
        </w:tc>
        <w:tc>
          <w:tcPr>
            <w:tcW w:w="321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3. Continue to cook and stir until curds turn golden brown. Using a fine-mesh sieve or colander, drain latik. Reserve oil.</w:t>
            </w:r>
          </w:p>
        </w:tc>
      </w:tr>
      <w:tr>
        <w:tblPrEx/>
        <w:trPr/>
        <w:tc>
          <w:tcPr>
            <w:tcW w:w="3191"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bCs/>
                <w:sz w:val="24"/>
                <w:szCs w:val="24"/>
              </w:rPr>
            </w:pPr>
          </w:p>
        </w:tc>
        <w:tc>
          <w:tcPr>
            <w:tcW w:w="3169"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lang w:val="en-GB"/>
              </w:rPr>
            </w:pPr>
          </w:p>
        </w:tc>
        <w:tc>
          <w:tcPr>
            <w:tcW w:w="321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4. Grease bottom and sides of a 5 x 8-inch baking dish with coconut oil. Set aside.</w:t>
            </w:r>
          </w:p>
        </w:tc>
      </w:tr>
      <w:tr>
        <w:tblPrEx/>
        <w:trPr/>
        <w:tc>
          <w:tcPr>
            <w:tcW w:w="3191" w:type="dxa"/>
            <w:vMerge w:val="restart"/>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 xml:space="preserve">Spoon and </w:t>
            </w:r>
            <w:r>
              <w:rPr>
                <w:rFonts w:ascii="Calibri" w:cs="Calibri" w:eastAsia="Calibri" w:hAnsi="Times New Roman"/>
                <w:b w:val="false"/>
                <w:bCs w:val="false"/>
                <w:sz w:val="24"/>
                <w:szCs w:val="24"/>
                <w:lang w:val="en-GB"/>
              </w:rPr>
              <w:t>Fork</w:t>
            </w:r>
          </w:p>
        </w:tc>
        <w:tc>
          <w:tcPr>
            <w:tcW w:w="3169" w:type="dxa"/>
            <w:vMerge w:val="restart"/>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 xml:space="preserve">Coconut </w:t>
            </w:r>
            <w:r>
              <w:rPr>
                <w:rFonts w:ascii="Calibri" w:cs="Calibri" w:eastAsia="Calibri" w:hAnsi="Times New Roman"/>
                <w:b w:val="false"/>
                <w:bCs w:val="false"/>
                <w:sz w:val="24"/>
                <w:szCs w:val="24"/>
                <w:lang w:val="en-GB"/>
              </w:rPr>
              <w:t>Milk</w:t>
            </w:r>
          </w:p>
        </w:tc>
        <w:tc>
          <w:tcPr>
            <w:tcW w:w="321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5. Wash glutinous rice a few times or until water runs almost clear. Drain well.</w:t>
            </w:r>
          </w:p>
        </w:tc>
      </w:tr>
      <w:tr>
        <w:tblPrEx/>
        <w:trPr/>
        <w:tc>
          <w:tcPr>
            <w:tcW w:w="3191"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bCs/>
                <w:sz w:val="24"/>
                <w:szCs w:val="24"/>
              </w:rPr>
            </w:pPr>
          </w:p>
        </w:tc>
        <w:tc>
          <w:tcPr>
            <w:tcW w:w="3169"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lang w:val="en-GB"/>
              </w:rPr>
            </w:pPr>
          </w:p>
        </w:tc>
        <w:tc>
          <w:tcPr>
            <w:tcW w:w="321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6. In a thick bottom pot, combine rice and water. Over medium heat, bring to a boil. Lower heat, cover, and cook until liquid is absorbed. Allow to cool to touch and fluff with a fork to separate grains.</w:t>
            </w:r>
          </w:p>
        </w:tc>
      </w:tr>
      <w:tr>
        <w:tblPrEx/>
        <w:trPr/>
        <w:tc>
          <w:tcPr>
            <w:tcW w:w="3191" w:type="dxa"/>
            <w:vMerge w:val="restart"/>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bCs/>
                <w:sz w:val="24"/>
                <w:szCs w:val="24"/>
              </w:rPr>
            </w:pPr>
          </w:p>
        </w:tc>
        <w:tc>
          <w:tcPr>
            <w:tcW w:w="3169" w:type="dxa"/>
            <w:vMerge w:val="restart"/>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Coconut Crea</w:t>
            </w:r>
            <w:r>
              <w:rPr>
                <w:rFonts w:ascii="Calibri" w:cs="Calibri" w:eastAsia="Calibri" w:hAnsi="Times New Roman"/>
                <w:b w:val="false"/>
                <w:bCs w:val="false"/>
                <w:sz w:val="24"/>
                <w:szCs w:val="24"/>
                <w:lang w:val="en-GB"/>
              </w:rPr>
              <w:t>m</w:t>
            </w:r>
          </w:p>
        </w:tc>
        <w:tc>
          <w:tcPr>
            <w:tcW w:w="321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7</w:t>
            </w:r>
            <w:r>
              <w:rPr>
                <w:rFonts w:ascii="Calibri" w:cs="Calibri" w:eastAsia="Calibri" w:hAnsi="Times New Roman"/>
                <w:b w:val="false"/>
                <w:bCs w:val="false"/>
                <w:sz w:val="24"/>
                <w:szCs w:val="24"/>
                <w:lang w:val="en-GB"/>
              </w:rPr>
              <w:t>. In a wide non-stick skillet over medium heat, combine coconut milk, brown sugar, and salt. Stir until blended and bring to a boil.</w:t>
            </w:r>
          </w:p>
        </w:tc>
      </w:tr>
      <w:tr>
        <w:tblPrEx/>
        <w:trPr/>
        <w:tc>
          <w:tcPr>
            <w:tcW w:w="3191"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bCs/>
                <w:sz w:val="24"/>
                <w:szCs w:val="24"/>
              </w:rPr>
            </w:pPr>
          </w:p>
        </w:tc>
        <w:tc>
          <w:tcPr>
            <w:tcW w:w="3169"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lang w:val="en-GB"/>
              </w:rPr>
            </w:pPr>
          </w:p>
        </w:tc>
        <w:tc>
          <w:tcPr>
            <w:tcW w:w="321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8. Lower heat and continue to cook until slightly reduced and thickened.</w:t>
            </w:r>
          </w:p>
        </w:tc>
      </w:tr>
      <w:tr>
        <w:tblPrEx/>
        <w:trPr/>
        <w:tc>
          <w:tcPr>
            <w:tcW w:w="3191" w:type="dxa"/>
            <w:vMerge w:val="restart"/>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bCs/>
                <w:sz w:val="24"/>
                <w:szCs w:val="24"/>
              </w:rPr>
            </w:pPr>
          </w:p>
        </w:tc>
        <w:tc>
          <w:tcPr>
            <w:tcW w:w="3169" w:type="dxa"/>
            <w:vMerge w:val="restart"/>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6</w:t>
            </w:r>
            <w:r>
              <w:rPr>
                <w:rFonts w:ascii="Calibri" w:cs="Calibri" w:eastAsia="Calibri" w:hAnsi="Times New Roman"/>
                <w:b w:val="false"/>
                <w:bCs w:val="false"/>
                <w:sz w:val="24"/>
                <w:szCs w:val="24"/>
                <w:lang w:val="en-GB"/>
              </w:rPr>
              <w:t>Water</w:t>
            </w:r>
          </w:p>
        </w:tc>
        <w:tc>
          <w:tcPr>
            <w:tcW w:w="321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 xml:space="preserve">9. Add rice, gently stirring to evenly distribute. Cook, stirring occasionally, for about 1 hour or until mixture is very thick, sticky, and pulls away from the sides of the pan. </w:t>
            </w:r>
          </w:p>
        </w:tc>
      </w:tr>
      <w:tr>
        <w:tblPrEx/>
        <w:trPr/>
        <w:tc>
          <w:tcPr>
            <w:tcW w:w="3191"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bCs/>
                <w:sz w:val="24"/>
                <w:szCs w:val="24"/>
              </w:rPr>
            </w:pPr>
          </w:p>
        </w:tc>
        <w:tc>
          <w:tcPr>
            <w:tcW w:w="3169"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lang w:val="en-GB"/>
              </w:rPr>
            </w:pPr>
          </w:p>
        </w:tc>
        <w:tc>
          <w:tcPr>
            <w:tcW w:w="321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10. Spoon biko into the prepared baking dish and pat down with a lightly greased spatula to even out.</w:t>
            </w:r>
          </w:p>
        </w:tc>
      </w:tr>
      <w:tr>
        <w:tblPrEx/>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p>
        </w:tc>
        <w:tc>
          <w:tcPr>
            <w:tcW w:w="3169"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Salt</w:t>
            </w:r>
          </w:p>
        </w:tc>
        <w:tc>
          <w:tcPr>
            <w:tcW w:w="321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 xml:space="preserve">11. Lightly brush top with coconut oil, cut into portions, and top with latik. </w:t>
            </w:r>
          </w:p>
        </w:tc>
      </w:tr>
    </w:tbl>
    <w:p>
      <w:pPr>
        <w:pStyle w:val="style0"/>
        <w:numPr>
          <w:ilvl w:val="0"/>
          <w:numId w:val="0"/>
        </w:numPr>
        <w:spacing w:before="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lineRule="auto" w:line="360"/>
        <w:ind w:leftChars="0" w:firstLine="1440"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 xml:space="preserve">The table shows the different material and ingredients also the procedure on how to make </w:t>
      </w:r>
      <w:r>
        <w:rPr>
          <w:rFonts w:ascii="Calibri" w:cs="Calibri" w:eastAsia="Calibri" w:hAnsi="Times New Roman"/>
          <w:b w:val="false"/>
          <w:bCs w:val="false"/>
          <w:sz w:val="24"/>
          <w:szCs w:val="24"/>
          <w:lang w:val="en-GB"/>
        </w:rPr>
        <w:t>Bikoli</w:t>
      </w:r>
      <w:r>
        <w:rPr>
          <w:rFonts w:ascii="Calibri" w:cs="Calibri" w:eastAsia="Calibri" w:hAnsi="Times New Roman"/>
          <w:b w:val="false"/>
          <w:bCs w:val="false"/>
          <w:sz w:val="24"/>
          <w:szCs w:val="24"/>
          <w:lang w:val="en-GB"/>
        </w:rPr>
        <w:t>cous.</w:t>
      </w:r>
    </w:p>
    <w:p>
      <w:pPr>
        <w:pStyle w:val="style0"/>
        <w:numPr>
          <w:ilvl w:val="0"/>
          <w:numId w:val="0"/>
        </w:numPr>
        <w:spacing w:before="0" w:lineRule="auto" w:line="360"/>
        <w:ind w:leftChars="0" w:firstLine="1440" w:firstLineChars="0"/>
        <w:jc w:val="both"/>
        <w:rPr>
          <w:rStyle w:val="style0"/>
        </w:rPr>
      </w:pPr>
    </w:p>
    <w:p>
      <w:pPr>
        <w:pStyle w:val="style0"/>
        <w:numPr>
          <w:ilvl w:val="0"/>
          <w:numId w:val="0"/>
        </w:numPr>
        <w:spacing w:before="0" w:lineRule="auto" w:line="360"/>
        <w:jc w:val="both"/>
        <w:rPr>
          <w:rStyle w:val="style0"/>
        </w:rPr>
      </w:pPr>
    </w:p>
    <w:p>
      <w:pPr>
        <w:pStyle w:val="style0"/>
        <w:numPr>
          <w:ilvl w:val="0"/>
          <w:numId w:val="0"/>
        </w:numPr>
        <w:spacing w:before="0" w:lineRule="auto" w:line="36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br w:type="page"/>
      </w:r>
      <w:r>
        <w:rPr>
          <w:rFonts w:ascii="Calibri" w:cs="Calibri" w:eastAsia="Calibri" w:hAnsi="Times New Roman"/>
          <w:b/>
          <w:bCs/>
          <w:sz w:val="24"/>
          <w:szCs w:val="24"/>
          <w:lang w:val="en-GB"/>
        </w:rPr>
        <w:t>VI. PRICE</w:t>
      </w:r>
    </w:p>
    <w:p>
      <w:pPr>
        <w:pStyle w:val="style0"/>
        <w:numPr>
          <w:ilvl w:val="0"/>
          <w:numId w:val="0"/>
        </w:numPr>
        <w:spacing w:before="0" w:lineRule="auto" w:line="360"/>
        <w:ind w:leftChars="0" w:firstLine="720"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A. LIQU</w:t>
      </w:r>
      <w:r>
        <w:rPr>
          <w:rFonts w:ascii="Calibri" w:cs="Calibri" w:eastAsia="Calibri" w:hAnsi="Times New Roman"/>
          <w:b/>
          <w:bCs/>
          <w:sz w:val="24"/>
          <w:szCs w:val="24"/>
          <w:lang w:val="en-GB"/>
        </w:rPr>
        <w:t>IDATI</w:t>
      </w:r>
      <w:r>
        <w:rPr>
          <w:rFonts w:ascii="Calibri" w:cs="Calibri" w:eastAsia="Calibri" w:hAnsi="Times New Roman"/>
          <w:b/>
          <w:bCs/>
          <w:sz w:val="24"/>
          <w:szCs w:val="24"/>
          <w:lang w:val="en-GB"/>
        </w:rPr>
        <w:t>ON</w:t>
      </w:r>
    </w:p>
    <w:tb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00" w:firstRow="0" w:lastRow="0" w:firstColumn="0" w:lastColumn="0" w:noHBand="0" w:noVBand="1"/>
      </w:tblPr>
      <w:tblGrid>
        <w:gridCol w:w="2756"/>
        <w:gridCol w:w="2289"/>
        <w:gridCol w:w="2289"/>
        <w:gridCol w:w="2241"/>
      </w:tblGrid>
      <w:tr>
        <w:trPr/>
        <w:tc>
          <w:tcPr>
            <w:tcW w:w="275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MATERIALS/INGREDIENTS</w:t>
            </w:r>
          </w:p>
        </w:tc>
        <w:tc>
          <w:tcPr>
            <w:tcW w:w="2289"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FUNCTION</w:t>
            </w:r>
          </w:p>
        </w:tc>
        <w:tc>
          <w:tcPr>
            <w:tcW w:w="2288"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QUA</w:t>
            </w:r>
            <w:r>
              <w:rPr>
                <w:rFonts w:ascii="Calibri" w:cs="Calibri" w:eastAsia="Calibri" w:hAnsi="Times New Roman"/>
                <w:b/>
                <w:bCs/>
                <w:sz w:val="24"/>
                <w:szCs w:val="24"/>
                <w:lang w:val="en-GB"/>
              </w:rPr>
              <w:t>NTITY</w:t>
            </w:r>
          </w:p>
        </w:tc>
        <w:tc>
          <w:tcPr>
            <w:tcW w:w="224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C</w:t>
            </w:r>
            <w:r>
              <w:rPr>
                <w:rFonts w:ascii="Calibri" w:cs="Calibri" w:eastAsia="Calibri" w:hAnsi="Times New Roman"/>
                <w:b/>
                <w:bCs/>
                <w:sz w:val="24"/>
                <w:szCs w:val="24"/>
                <w:lang w:val="en-GB"/>
              </w:rPr>
              <w:t>OST</w:t>
            </w:r>
          </w:p>
        </w:tc>
      </w:tr>
      <w:tr>
        <w:tblPrEx/>
        <w:trPr/>
        <w:tc>
          <w:tcPr>
            <w:tcW w:w="275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Glutinous Rice</w:t>
            </w:r>
          </w:p>
        </w:tc>
        <w:tc>
          <w:tcPr>
            <w:tcW w:w="2289" w:type="dxa"/>
            <w:vMerge w:val="restart"/>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 xml:space="preserve">For </w:t>
            </w:r>
            <w:r>
              <w:rPr>
                <w:rFonts w:ascii="Calibri" w:cs="Calibri" w:eastAsia="Calibri" w:hAnsi="Times New Roman"/>
                <w:b w:val="false"/>
                <w:bCs w:val="false"/>
                <w:sz w:val="24"/>
                <w:szCs w:val="24"/>
                <w:lang w:val="en-GB"/>
              </w:rPr>
              <w:t>Cooking</w:t>
            </w:r>
          </w:p>
        </w:tc>
        <w:tc>
          <w:tcPr>
            <w:tcW w:w="2288"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2 Cups</w:t>
            </w:r>
          </w:p>
        </w:tc>
        <w:tc>
          <w:tcPr>
            <w:tcW w:w="224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bCs/>
                <w:sz w:val="24"/>
                <w:szCs w:val="24"/>
                <w:lang w:val="en-GB"/>
              </w:rPr>
              <w:t>₱</w:t>
            </w:r>
            <w:r>
              <w:rPr>
                <w:rFonts w:ascii="Calibri" w:cs="Calibri" w:eastAsia="Calibri" w:hAnsi="Times New Roman"/>
                <w:b w:val="false"/>
                <w:bCs w:val="false"/>
                <w:sz w:val="24"/>
                <w:szCs w:val="24"/>
                <w:lang w:val="en-GB"/>
              </w:rPr>
              <w:t>50</w:t>
            </w:r>
          </w:p>
        </w:tc>
      </w:tr>
      <w:tr>
        <w:tblPrEx/>
        <w:trPr/>
        <w:tc>
          <w:tcPr>
            <w:tcW w:w="275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Brown Sugar</w:t>
            </w:r>
          </w:p>
        </w:tc>
        <w:tc>
          <w:tcPr>
            <w:tcW w:w="2289"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bCs/>
                <w:sz w:val="24"/>
                <w:szCs w:val="24"/>
              </w:rPr>
            </w:pPr>
          </w:p>
        </w:tc>
        <w:tc>
          <w:tcPr>
            <w:tcW w:w="2288"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1 Cup</w:t>
            </w:r>
          </w:p>
        </w:tc>
        <w:tc>
          <w:tcPr>
            <w:tcW w:w="224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w:t>
            </w:r>
            <w:r>
              <w:rPr>
                <w:rFonts w:ascii="Calibri" w:cs="Calibri" w:eastAsia="Calibri" w:hAnsi="Times New Roman"/>
                <w:b w:val="false"/>
                <w:bCs w:val="false"/>
                <w:sz w:val="24"/>
                <w:szCs w:val="24"/>
                <w:lang w:val="en-GB"/>
              </w:rPr>
              <w:t>6</w:t>
            </w:r>
            <w:r>
              <w:rPr>
                <w:rFonts w:ascii="Calibri" w:cs="Calibri" w:eastAsia="Calibri" w:hAnsi="Times New Roman"/>
                <w:b w:val="false"/>
                <w:bCs w:val="false"/>
                <w:sz w:val="24"/>
                <w:szCs w:val="24"/>
                <w:lang w:val="en-GB"/>
              </w:rPr>
              <w:t>0</w:t>
            </w:r>
          </w:p>
        </w:tc>
      </w:tr>
      <w:tr>
        <w:tblPrEx/>
        <w:trPr/>
        <w:tc>
          <w:tcPr>
            <w:tcW w:w="275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Coconut Milk</w:t>
            </w:r>
          </w:p>
        </w:tc>
        <w:tc>
          <w:tcPr>
            <w:tcW w:w="2289"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bCs/>
                <w:sz w:val="24"/>
                <w:szCs w:val="24"/>
              </w:rPr>
            </w:pPr>
          </w:p>
        </w:tc>
        <w:tc>
          <w:tcPr>
            <w:tcW w:w="2288"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3 Cups</w:t>
            </w:r>
          </w:p>
        </w:tc>
        <w:tc>
          <w:tcPr>
            <w:tcW w:w="224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₱80</w:t>
            </w:r>
          </w:p>
        </w:tc>
      </w:tr>
      <w:tr>
        <w:tblPrEx/>
        <w:trPr/>
        <w:tc>
          <w:tcPr>
            <w:tcW w:w="275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Coconut Cream</w:t>
            </w:r>
          </w:p>
        </w:tc>
        <w:tc>
          <w:tcPr>
            <w:tcW w:w="2289"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bCs/>
                <w:sz w:val="24"/>
                <w:szCs w:val="24"/>
              </w:rPr>
            </w:pPr>
          </w:p>
        </w:tc>
        <w:tc>
          <w:tcPr>
            <w:tcW w:w="2288"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1 Cup</w:t>
            </w:r>
          </w:p>
        </w:tc>
        <w:tc>
          <w:tcPr>
            <w:tcW w:w="224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w:t>
            </w:r>
            <w:r>
              <w:rPr>
                <w:rFonts w:ascii="Calibri" w:cs="Calibri" w:eastAsia="Calibri" w:hAnsi="Times New Roman"/>
                <w:b w:val="false"/>
                <w:bCs w:val="false"/>
                <w:sz w:val="24"/>
                <w:szCs w:val="24"/>
                <w:lang w:val="en-GB"/>
              </w:rPr>
              <w:t>27</w:t>
            </w:r>
          </w:p>
        </w:tc>
      </w:tr>
      <w:tr>
        <w:tblPrEx/>
        <w:trPr/>
        <w:tc>
          <w:tcPr>
            <w:tcW w:w="275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Water</w:t>
            </w:r>
          </w:p>
        </w:tc>
        <w:tc>
          <w:tcPr>
            <w:tcW w:w="2289"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bCs/>
                <w:sz w:val="24"/>
                <w:szCs w:val="24"/>
              </w:rPr>
            </w:pPr>
          </w:p>
        </w:tc>
        <w:tc>
          <w:tcPr>
            <w:tcW w:w="2288"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1 1/2 Cups</w:t>
            </w:r>
          </w:p>
        </w:tc>
        <w:tc>
          <w:tcPr>
            <w:tcW w:w="224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₱1</w:t>
            </w:r>
          </w:p>
        </w:tc>
      </w:tr>
      <w:tr>
        <w:tblPrEx/>
        <w:trPr/>
        <w:tc>
          <w:tcPr>
            <w:tcW w:w="275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Salt</w:t>
            </w:r>
          </w:p>
        </w:tc>
        <w:tc>
          <w:tcPr>
            <w:tcW w:w="2289" w:type="dxa"/>
            <w:vMerge w:val="continue"/>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bCs/>
                <w:sz w:val="24"/>
                <w:szCs w:val="24"/>
              </w:rPr>
            </w:pPr>
          </w:p>
        </w:tc>
        <w:tc>
          <w:tcPr>
            <w:tcW w:w="2288"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 xml:space="preserve">1/2 </w:t>
            </w:r>
            <w:r>
              <w:rPr>
                <w:rFonts w:ascii="Calibri" w:cs="Calibri" w:eastAsia="Calibri" w:hAnsi="Times New Roman"/>
                <w:b w:val="false"/>
                <w:bCs w:val="false"/>
                <w:sz w:val="24"/>
                <w:szCs w:val="24"/>
                <w:lang w:val="en-GB"/>
              </w:rPr>
              <w:t>Teaspoon</w:t>
            </w:r>
          </w:p>
        </w:tc>
        <w:tc>
          <w:tcPr>
            <w:tcW w:w="224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₱1</w:t>
            </w:r>
          </w:p>
        </w:tc>
      </w:tr>
      <w:tr>
        <w:tblPrEx/>
        <w:trPr/>
        <w:tc>
          <w:tcPr>
            <w:tcW w:w="2755"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lang w:val="en-GB"/>
              </w:rPr>
            </w:pPr>
          </w:p>
        </w:tc>
        <w:tc>
          <w:tcPr>
            <w:tcW w:w="2289"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bCs/>
                <w:sz w:val="24"/>
                <w:szCs w:val="24"/>
              </w:rPr>
            </w:pPr>
          </w:p>
        </w:tc>
        <w:tc>
          <w:tcPr>
            <w:tcW w:w="2288"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lang w:val="en-GB"/>
              </w:rPr>
            </w:pPr>
          </w:p>
        </w:tc>
        <w:tc>
          <w:tcPr>
            <w:tcW w:w="224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both"/>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 xml:space="preserve">Total </w:t>
            </w:r>
            <w:r>
              <w:rPr>
                <w:rFonts w:ascii="Calibri" w:cs="Calibri" w:eastAsia="Calibri" w:hAnsi="Times New Roman"/>
                <w:b w:val="false"/>
                <w:bCs w:val="false"/>
                <w:sz w:val="24"/>
                <w:szCs w:val="24"/>
                <w:lang w:val="en-GB"/>
              </w:rPr>
              <w:t xml:space="preserve">Cost: </w:t>
            </w:r>
            <w:r>
              <w:rPr>
                <w:rFonts w:ascii="Calibri" w:cs="Calibri" w:eastAsia="Calibri" w:hAnsi="Times New Roman"/>
                <w:b w:val="false"/>
                <w:bCs w:val="false"/>
                <w:sz w:val="24"/>
                <w:szCs w:val="24"/>
                <w:lang w:val="en-GB"/>
              </w:rPr>
              <w:t>₱</w:t>
            </w:r>
            <w:r>
              <w:rPr>
                <w:rFonts w:ascii="Calibri" w:cs="Calibri" w:eastAsia="Calibri" w:hAnsi="Times New Roman"/>
                <w:b w:val="false"/>
                <w:bCs w:val="false"/>
                <w:sz w:val="24"/>
                <w:szCs w:val="24"/>
                <w:lang w:val="en-GB"/>
              </w:rPr>
              <w:t>219</w:t>
            </w:r>
          </w:p>
        </w:tc>
      </w:tr>
    </w:tbl>
    <w:p>
      <w:pPr>
        <w:pStyle w:val="style0"/>
        <w:numPr>
          <w:ilvl w:val="0"/>
          <w:numId w:val="0"/>
        </w:numPr>
        <w:spacing w:before="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lineRule="auto" w:line="360"/>
        <w:ind w:leftChars="0" w:firstLine="720"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B. ESTIMATED</w:t>
      </w:r>
      <w:r>
        <w:rPr>
          <w:rFonts w:ascii="Calibri" w:cs="Calibri" w:eastAsia="Calibri" w:hAnsi="Times New Roman"/>
          <w:b/>
          <w:bCs/>
          <w:sz w:val="24"/>
          <w:szCs w:val="24"/>
          <w:lang w:val="en-GB"/>
        </w:rPr>
        <w:t xml:space="preserve"> PRICE/C</w:t>
      </w:r>
      <w:r>
        <w:rPr>
          <w:rFonts w:ascii="Calibri" w:cs="Calibri" w:eastAsia="Calibri" w:hAnsi="Times New Roman"/>
          <w:b/>
          <w:bCs/>
          <w:sz w:val="24"/>
          <w:szCs w:val="24"/>
          <w:lang w:val="en-GB"/>
        </w:rPr>
        <w:t>OMPUTATI</w:t>
      </w:r>
      <w:r>
        <w:rPr>
          <w:rFonts w:ascii="Calibri" w:cs="Calibri" w:eastAsia="Calibri" w:hAnsi="Times New Roman"/>
          <w:b/>
          <w:bCs/>
          <w:sz w:val="24"/>
          <w:szCs w:val="24"/>
          <w:lang w:val="en-GB"/>
        </w:rPr>
        <w:t>ON</w:t>
      </w:r>
    </w:p>
    <w:p>
      <w:pPr>
        <w:pStyle w:val="style179"/>
        <w:numPr>
          <w:ilvl w:val="0"/>
          <w:numId w:val="2"/>
        </w:numPr>
        <w:spacing w:before="0" w:lineRule="auto" w:line="360"/>
        <w:jc w:val="both"/>
        <w:rPr>
          <w:rFonts w:ascii="Calibri" w:cs="Calibri" w:eastAsia="Calibri" w:hAnsi="Times New Roman"/>
          <w:b/>
          <w:bCs/>
          <w:sz w:val="24"/>
          <w:szCs w:val="24"/>
        </w:rPr>
      </w:pPr>
      <w:r>
        <w:rPr>
          <w:rFonts w:ascii="Calibri" w:cs="Calibri" w:eastAsia="Calibri" w:hAnsi="Times New Roman"/>
          <w:b w:val="false"/>
          <w:bCs w:val="false"/>
          <w:sz w:val="24"/>
          <w:szCs w:val="24"/>
          <w:lang w:val="en-GB"/>
        </w:rPr>
        <w:t xml:space="preserve">CASH </w:t>
      </w:r>
      <w:r>
        <w:rPr>
          <w:rFonts w:ascii="Calibri" w:cs="Calibri" w:eastAsia="Calibri" w:hAnsi="Times New Roman"/>
          <w:b w:val="false"/>
          <w:bCs w:val="false"/>
          <w:sz w:val="24"/>
          <w:szCs w:val="24"/>
          <w:lang w:val="en-GB"/>
        </w:rPr>
        <w:t>RECEIVED</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u w:val="single"/>
          <w:lang w:val="en-GB"/>
        </w:rPr>
        <w:t>₱219</w:t>
      </w:r>
      <w:r>
        <w:rPr>
          <w:rFonts w:ascii="Calibri" w:cs="Calibri" w:eastAsia="Calibri" w:hAnsi="Times New Roman"/>
          <w:b w:val="false"/>
          <w:bCs w:val="false"/>
          <w:sz w:val="24"/>
          <w:szCs w:val="24"/>
          <w:lang w:val="en-GB"/>
        </w:rPr>
        <w:t xml:space="preserve"> </w:t>
      </w:r>
    </w:p>
    <w:p>
      <w:pPr>
        <w:pStyle w:val="style179"/>
        <w:numPr>
          <w:ilvl w:val="0"/>
          <w:numId w:val="2"/>
        </w:numPr>
        <w:spacing w:before="0" w:lineRule="auto" w:line="360"/>
        <w:jc w:val="both"/>
        <w:rPr>
          <w:rFonts w:ascii="Calibri" w:cs="Calibri" w:eastAsia="Calibri" w:hAnsi="Times New Roman"/>
          <w:b/>
          <w:bCs/>
          <w:sz w:val="24"/>
          <w:szCs w:val="24"/>
        </w:rPr>
      </w:pPr>
      <w:r>
        <w:rPr>
          <w:rFonts w:ascii="Calibri" w:cs="Calibri" w:eastAsia="Calibri" w:hAnsi="Times New Roman"/>
          <w:b w:val="false"/>
          <w:bCs w:val="false"/>
          <w:sz w:val="24"/>
          <w:szCs w:val="24"/>
          <w:lang w:val="en-GB"/>
        </w:rPr>
        <w:t>ES</w:t>
      </w:r>
      <w:r>
        <w:rPr>
          <w:rFonts w:ascii="Calibri" w:cs="Calibri" w:eastAsia="Calibri" w:hAnsi="Times New Roman"/>
          <w:b w:val="false"/>
          <w:bCs w:val="false"/>
          <w:sz w:val="24"/>
          <w:szCs w:val="24"/>
          <w:lang w:val="en-GB"/>
        </w:rPr>
        <w:t xml:space="preserve">TIMATED </w:t>
      </w:r>
      <w:r>
        <w:rPr>
          <w:rFonts w:ascii="Calibri" w:cs="Calibri" w:eastAsia="Calibri" w:hAnsi="Times New Roman"/>
          <w:b w:val="false"/>
          <w:bCs w:val="false"/>
          <w:sz w:val="24"/>
          <w:szCs w:val="24"/>
          <w:lang w:val="en-GB"/>
        </w:rPr>
        <w:t>P</w:t>
      </w:r>
      <w:r>
        <w:rPr>
          <w:rFonts w:ascii="Calibri" w:cs="Calibri" w:eastAsia="Calibri" w:hAnsi="Times New Roman"/>
          <w:b w:val="false"/>
          <w:bCs w:val="false"/>
          <w:sz w:val="24"/>
          <w:szCs w:val="24"/>
          <w:lang w:val="en-GB"/>
        </w:rPr>
        <w:t>C</w:t>
      </w:r>
      <w:r>
        <w:rPr>
          <w:rFonts w:ascii="Calibri" w:cs="Calibri" w:eastAsia="Calibri" w:hAnsi="Times New Roman"/>
          <w:b w:val="false"/>
          <w:bCs w:val="false"/>
          <w:sz w:val="24"/>
          <w:szCs w:val="24"/>
          <w:lang w:val="en-GB"/>
        </w:rPr>
        <w:t>S 12</w:t>
      </w:r>
    </w:p>
    <w:p>
      <w:pPr>
        <w:pStyle w:val="style179"/>
        <w:numPr>
          <w:ilvl w:val="0"/>
          <w:numId w:val="2"/>
        </w:numPr>
        <w:spacing w:before="0" w:lineRule="auto" w:line="360"/>
        <w:jc w:val="both"/>
        <w:rPr>
          <w:rFonts w:ascii="Calibri" w:cs="Calibri" w:eastAsia="Calibri" w:hAnsi="Times New Roman"/>
          <w:b/>
          <w:bCs/>
          <w:sz w:val="24"/>
          <w:szCs w:val="24"/>
        </w:rPr>
      </w:pPr>
      <w:r>
        <w:rPr>
          <w:rFonts w:ascii="Calibri" w:cs="Calibri" w:eastAsia="Calibri" w:hAnsi="Times New Roman"/>
          <w:b w:val="false"/>
          <w:bCs w:val="false"/>
          <w:sz w:val="24"/>
          <w:szCs w:val="24"/>
          <w:lang w:val="en-GB"/>
        </w:rPr>
        <w:t>CAPITAL PER PRICE</w:t>
      </w:r>
      <w:r>
        <w:rPr>
          <w:rFonts w:ascii="Calibri" w:cs="Calibri" w:eastAsia="Calibri" w:hAnsi="Times New Roman"/>
          <w:b w:val="false"/>
          <w:bCs w:val="false"/>
          <w:sz w:val="24"/>
          <w:szCs w:val="24"/>
          <w:lang w:val="en-GB"/>
        </w:rPr>
        <w:t xml:space="preserve"> ₱6</w:t>
      </w:r>
    </w:p>
    <w:p>
      <w:pPr>
        <w:pStyle w:val="style179"/>
        <w:numPr>
          <w:ilvl w:val="0"/>
          <w:numId w:val="2"/>
        </w:numPr>
        <w:spacing w:before="0" w:lineRule="auto" w:line="360"/>
        <w:jc w:val="both"/>
        <w:rPr>
          <w:rFonts w:ascii="Calibri" w:cs="Calibri" w:eastAsia="Calibri" w:hAnsi="Times New Roman"/>
          <w:b/>
          <w:bCs/>
          <w:sz w:val="24"/>
          <w:szCs w:val="24"/>
        </w:rPr>
      </w:pPr>
      <w:r>
        <w:rPr>
          <w:rFonts w:ascii="Calibri" w:cs="Calibri" w:eastAsia="Calibri" w:hAnsi="Times New Roman"/>
          <w:b w:val="false"/>
          <w:bCs w:val="false"/>
          <w:sz w:val="24"/>
          <w:szCs w:val="24"/>
          <w:lang w:val="en-GB"/>
        </w:rPr>
        <w:t>ESTIMATED PRICE</w:t>
      </w:r>
      <w:r>
        <w:rPr>
          <w:rFonts w:ascii="Calibri" w:cs="Calibri" w:eastAsia="Calibri" w:hAnsi="Times New Roman"/>
          <w:b w:val="false"/>
          <w:bCs w:val="false"/>
          <w:sz w:val="24"/>
          <w:szCs w:val="24"/>
          <w:lang w:val="en-GB"/>
        </w:rPr>
        <w:t xml:space="preserve"> ₱2</w:t>
      </w:r>
      <w:r>
        <w:rPr>
          <w:rFonts w:ascii="Calibri" w:cs="Calibri" w:eastAsia="Calibri" w:hAnsi="Times New Roman"/>
          <w:b w:val="false"/>
          <w:bCs w:val="false"/>
          <w:sz w:val="24"/>
          <w:szCs w:val="24"/>
          <w:lang w:val="en-GB"/>
        </w:rPr>
        <w:t>9</w:t>
      </w:r>
      <w:r>
        <w:rPr>
          <w:rFonts w:ascii="Calibri" w:cs="Calibri" w:eastAsia="Calibri" w:hAnsi="Times New Roman"/>
          <w:b w:val="false"/>
          <w:bCs w:val="false"/>
          <w:sz w:val="24"/>
          <w:szCs w:val="24"/>
          <w:lang w:val="en-GB"/>
        </w:rPr>
        <w:t>9</w:t>
      </w:r>
    </w:p>
    <w:p>
      <w:pPr>
        <w:pStyle w:val="style179"/>
        <w:numPr>
          <w:ilvl w:val="0"/>
          <w:numId w:val="2"/>
        </w:numPr>
        <w:spacing w:before="0" w:lineRule="auto" w:line="360"/>
        <w:jc w:val="both"/>
        <w:rPr>
          <w:rFonts w:ascii="Calibri" w:cs="Calibri" w:eastAsia="Calibri" w:hAnsi="Times New Roman"/>
          <w:b/>
          <w:bCs/>
          <w:sz w:val="24"/>
          <w:szCs w:val="24"/>
        </w:rPr>
      </w:pPr>
      <w:r w:rsidR="00A530BA">
        <w:rPr>
          <w:rFonts w:ascii="Calibri" w:cs="Calibri" w:eastAsia="Calibri" w:hAnsi="Times New Roman"/>
          <w:b w:val="false"/>
          <w:bCs w:val="false"/>
          <w:sz w:val="24"/>
          <w:szCs w:val="24"/>
          <w:lang w:val="en-GB"/>
        </w:rPr>
        <w:t xml:space="preserve">NET </w:t>
      </w:r>
      <w:r>
        <w:rPr>
          <w:rFonts w:ascii="Calibri" w:cs="Calibri" w:eastAsia="Calibri" w:hAnsi="Times New Roman"/>
          <w:b w:val="false"/>
          <w:bCs w:val="false"/>
          <w:sz w:val="24"/>
          <w:szCs w:val="24"/>
          <w:lang w:val="en-GB"/>
        </w:rPr>
        <w:t>IN</w:t>
      </w:r>
      <w:r>
        <w:rPr>
          <w:rFonts w:ascii="Calibri" w:cs="Calibri" w:eastAsia="Calibri" w:hAnsi="Times New Roman"/>
          <w:b w:val="false"/>
          <w:bCs w:val="false"/>
          <w:sz w:val="24"/>
          <w:szCs w:val="24"/>
          <w:lang w:val="en-GB"/>
        </w:rPr>
        <w:t>COM</w:t>
      </w:r>
      <w:r>
        <w:rPr>
          <w:rFonts w:ascii="Calibri" w:cs="Calibri" w:eastAsia="Calibri" w:hAnsi="Times New Roman"/>
          <w:b w:val="false"/>
          <w:bCs w:val="false"/>
          <w:sz w:val="24"/>
          <w:szCs w:val="24"/>
          <w:lang w:val="en-GB"/>
        </w:rPr>
        <w:t>PROFIT</w:t>
      </w:r>
      <w:r>
        <w:rPr>
          <w:rFonts w:ascii="Calibri" w:cs="Calibri" w:eastAsia="Calibri" w:hAnsi="Times New Roman"/>
          <w:b w:val="false"/>
          <w:bCs w:val="false"/>
          <w:sz w:val="24"/>
          <w:szCs w:val="24"/>
          <w:lang w:val="en-GB"/>
        </w:rPr>
        <w:t xml:space="preserve"> ₱219</w:t>
      </w:r>
    </w:p>
    <w:p>
      <w:pPr>
        <w:pStyle w:val="style179"/>
        <w:numPr>
          <w:ilvl w:val="0"/>
          <w:numId w:val="2"/>
        </w:numPr>
        <w:spacing w:before="0" w:lineRule="auto" w:line="360"/>
        <w:jc w:val="both"/>
        <w:rPr>
          <w:rFonts w:ascii="Calibri" w:cs="Calibri" w:eastAsia="Calibri" w:hAnsi="Times New Roman"/>
          <w:b/>
          <w:bCs/>
          <w:sz w:val="24"/>
          <w:szCs w:val="24"/>
        </w:rPr>
      </w:pPr>
      <w:r w:rsidR="00A530BA">
        <w:rPr>
          <w:rFonts w:ascii="Calibri" w:cs="Calibri" w:eastAsia="Calibri" w:hAnsi="Times New Roman"/>
          <w:b w:val="false"/>
          <w:bCs w:val="false"/>
          <w:sz w:val="24"/>
          <w:szCs w:val="24"/>
          <w:lang w:val="en-GB"/>
        </w:rPr>
        <w:t>PROFIT</w:t>
      </w:r>
      <w:r>
        <w:rPr>
          <w:rFonts w:ascii="Calibri" w:cs="Calibri" w:eastAsia="Calibri" w:hAnsi="Times New Roman"/>
          <w:b w:val="false"/>
          <w:bCs w:val="false"/>
          <w:sz w:val="24"/>
          <w:szCs w:val="24"/>
          <w:lang w:val="en-GB"/>
        </w:rPr>
        <w:t xml:space="preserve"> ₱8</w:t>
      </w:r>
      <w:r>
        <w:rPr>
          <w:rFonts w:ascii="Calibri" w:cs="Calibri" w:eastAsia="Calibri" w:hAnsi="Times New Roman"/>
          <w:b/>
          <w:bCs/>
          <w:sz w:val="24"/>
          <w:szCs w:val="24"/>
          <w:lang w:val="en-GB"/>
        </w:rPr>
        <w:t>0</w:t>
      </w:r>
    </w:p>
    <w:p>
      <w:pPr>
        <w:pStyle w:val="style0"/>
        <w:numPr>
          <w:ilvl w:val="0"/>
          <w:numId w:val="0"/>
        </w:numPr>
        <w:spacing w:before="0" w:lineRule="auto" w:line="360"/>
        <w:jc w:val="both"/>
        <w:rPr>
          <w:rStyle w:val="style0"/>
        </w:rPr>
      </w:pPr>
    </w:p>
    <w:p>
      <w:pPr>
        <w:pStyle w:val="style0"/>
        <w:numPr>
          <w:ilvl w:val="0"/>
          <w:numId w:val="0"/>
        </w:numPr>
        <w:spacing w:before="0" w:lineRule="auto" w:line="36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br w:type="page"/>
      </w:r>
      <w:r>
        <w:rPr>
          <w:rFonts w:ascii="Calibri" w:cs="Calibri" w:eastAsia="Calibri" w:hAnsi="Times New Roman"/>
          <w:b/>
          <w:bCs/>
          <w:sz w:val="24"/>
          <w:szCs w:val="24"/>
          <w:lang w:val="en-GB"/>
        </w:rPr>
        <w:t>VII. PROMOTION</w:t>
      </w:r>
    </w:p>
    <w:p>
      <w:pPr>
        <w:pStyle w:val="style0"/>
        <w:numPr>
          <w:ilvl w:val="0"/>
          <w:numId w:val="0"/>
        </w:numPr>
        <w:spacing w:before="0" w:lineRule="auto" w:line="360"/>
        <w:ind w:leftChars="0" w:firstLine="720"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A. ADVERT</w:t>
      </w:r>
      <w:r>
        <w:rPr>
          <w:rFonts w:ascii="Calibri" w:cs="Calibri" w:eastAsia="Calibri" w:hAnsi="Times New Roman"/>
          <w:b/>
          <w:bCs/>
          <w:sz w:val="24"/>
          <w:szCs w:val="24"/>
          <w:lang w:val="en-GB"/>
        </w:rPr>
        <w:t>ISEMENT</w:t>
      </w:r>
    </w:p>
    <w:tb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Look w:val="0400" w:firstRow="0" w:lastRow="0" w:firstColumn="0" w:lastColumn="0" w:noHBand="0" w:noVBand="1"/>
      </w:tblPr>
      <w:tblGrid>
        <w:gridCol w:w="3192"/>
        <w:gridCol w:w="3192"/>
        <w:gridCol w:w="3192"/>
      </w:tblGrid>
      <w:tr>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PROMOTION</w:t>
            </w:r>
            <w:r>
              <w:rPr>
                <w:rFonts w:ascii="Calibri" w:cs="Calibri" w:eastAsia="Calibri" w:hAnsi="Times New Roman"/>
                <w:b/>
                <w:bCs/>
                <w:sz w:val="24"/>
                <w:szCs w:val="24"/>
                <w:lang w:val="en-GB"/>
              </w:rPr>
              <w:t>AL ACT</w:t>
            </w:r>
            <w:r>
              <w:rPr>
                <w:rFonts w:ascii="Calibri" w:cs="Calibri" w:eastAsia="Calibri" w:hAnsi="Times New Roman"/>
                <w:b/>
                <w:bCs/>
                <w:sz w:val="24"/>
                <w:szCs w:val="24"/>
                <w:lang w:val="en-GB"/>
              </w:rPr>
              <w:t>IVIT</w:t>
            </w:r>
            <w:r>
              <w:rPr>
                <w:rFonts w:ascii="Calibri" w:cs="Calibri" w:eastAsia="Calibri" w:hAnsi="Times New Roman"/>
                <w:b/>
                <w:bCs/>
                <w:sz w:val="24"/>
                <w:szCs w:val="24"/>
                <w:lang w:val="en-GB"/>
              </w:rPr>
              <w:t>IES</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Bikolicous</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Naletchehan</w:t>
            </w:r>
          </w:p>
        </w:tc>
      </w:tr>
      <w:tr>
        <w:tblPrEx/>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F</w:t>
            </w:r>
            <w:r>
              <w:rPr>
                <w:rFonts w:ascii="Calibri" w:cs="Calibri" w:eastAsia="Calibri" w:hAnsi="Times New Roman"/>
                <w:b/>
                <w:bCs/>
                <w:sz w:val="24"/>
                <w:szCs w:val="24"/>
                <w:lang w:val="en-GB"/>
              </w:rPr>
              <w:t>lyers</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val="false"/>
                <w:bCs w:val="false"/>
                <w:sz w:val="24"/>
                <w:szCs w:val="24"/>
              </w:rPr>
            </w:pPr>
            <w:r>
              <w:rPr>
                <w:rFonts w:ascii="Calibri" w:cs="Calibri" w:hAnsi="Times New Roman"/>
                <w:b w:val="false"/>
                <w:bCs w:val="false"/>
                <w:sz w:val="24"/>
                <w:szCs w:val="24"/>
                <w:lang w:val="en-GB"/>
              </w:rPr>
              <w:t>✔</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hAnsi="Times New Roman" w:hint="default"/>
                <w:b w:val="false"/>
                <w:bCs w:val="false"/>
                <w:sz w:val="24"/>
                <w:szCs w:val="24"/>
                <w:lang w:val="en-GB"/>
              </w:rPr>
              <w:t>✔</w:t>
            </w:r>
          </w:p>
        </w:tc>
      </w:tr>
      <w:tr>
        <w:tblPrEx/>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 xml:space="preserve">Facebook </w:t>
            </w:r>
            <w:r>
              <w:rPr>
                <w:rFonts w:ascii="Calibri" w:cs="Calibri" w:eastAsia="Calibri" w:hAnsi="Times New Roman"/>
                <w:b/>
                <w:bCs/>
                <w:sz w:val="24"/>
                <w:szCs w:val="24"/>
                <w:lang w:val="en-GB"/>
              </w:rPr>
              <w:t>P</w:t>
            </w:r>
            <w:r>
              <w:rPr>
                <w:rFonts w:ascii="Calibri" w:cs="Calibri" w:eastAsia="Calibri" w:hAnsi="Times New Roman"/>
                <w:b/>
                <w:bCs/>
                <w:sz w:val="24"/>
                <w:szCs w:val="24"/>
                <w:lang w:val="en-GB"/>
              </w:rPr>
              <w:t>age</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hAnsi="Times New Roman" w:hint="default"/>
                <w:b w:val="false"/>
                <w:bCs w:val="false"/>
                <w:sz w:val="24"/>
                <w:szCs w:val="24"/>
                <w:lang w:val="en-GB"/>
              </w:rPr>
              <w:t>✔</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hAnsi="Times New Roman" w:hint="default"/>
                <w:b w:val="false"/>
                <w:bCs w:val="false"/>
                <w:sz w:val="24"/>
                <w:szCs w:val="24"/>
                <w:lang w:val="en-GB"/>
              </w:rPr>
              <w:t>✔</w:t>
            </w:r>
          </w:p>
        </w:tc>
      </w:tr>
      <w:tr>
        <w:tblPrEx/>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Commercial</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hAnsi="Times New Roman" w:hint="default"/>
                <w:b w:val="false"/>
                <w:bCs w:val="false"/>
                <w:sz w:val="24"/>
                <w:szCs w:val="24"/>
                <w:lang w:val="en-GB"/>
              </w:rPr>
              <w:t>✔</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hAnsi="Times New Roman" w:hint="default"/>
                <w:b w:val="false"/>
                <w:bCs w:val="false"/>
                <w:sz w:val="24"/>
                <w:szCs w:val="24"/>
                <w:lang w:val="en-GB"/>
              </w:rPr>
              <w:t>✔</w:t>
            </w:r>
          </w:p>
        </w:tc>
      </w:tr>
      <w:tr>
        <w:tblPrEx/>
        <w:trPr/>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Tarpaulin</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b/>
                <w:bCs/>
                <w:sz w:val="24"/>
                <w:szCs w:val="24"/>
                <w:lang w:val="en-GB"/>
              </w:rPr>
              <w:t>✖</w:t>
            </w:r>
          </w:p>
        </w:tc>
        <w:tc>
          <w:tcPr>
            <w:tcW w:w="3191" w:type="dxa"/>
            <w:tcBorders>
              <w:top w:val="single" w:sz="4" w:space="0" w:color="auto"/>
              <w:left w:val="single" w:sz="4" w:space="0" w:color="auto"/>
              <w:bottom w:val="single" w:sz="4" w:space="0" w:color="auto"/>
              <w:right w:val="single" w:sz="4" w:space="0" w:color="auto"/>
            </w:tcBorders>
            <w:shd w:val="clear" w:color="auto" w:fill="auto"/>
          </w:tcPr>
          <w:p>
            <w:pPr>
              <w:pStyle w:val="style0"/>
              <w:numPr>
                <w:ilvl w:val="0"/>
                <w:numId w:val="0"/>
              </w:numPr>
              <w:spacing w:before="0" w:lineRule="auto" w:line="360"/>
              <w:ind w:leftChars="0" w:firstLine="0" w:firstLineChars="0"/>
              <w:jc w:val="center"/>
              <w:rPr>
                <w:rFonts w:ascii="Calibri" w:cs="Calibri" w:eastAsia="Calibri" w:hAnsi="Times New Roman"/>
                <w:b/>
                <w:bCs/>
                <w:sz w:val="24"/>
                <w:szCs w:val="24"/>
              </w:rPr>
            </w:pPr>
            <w:r>
              <w:rPr>
                <w:rFonts w:ascii="Calibri" w:cs="Calibri" w:eastAsia="Calibri" w:hAnsi="Times New Roman" w:hint="default"/>
                <w:b/>
                <w:bCs/>
                <w:sz w:val="24"/>
                <w:szCs w:val="24"/>
                <w:lang w:val="en-GB"/>
              </w:rPr>
              <w:t>✖</w:t>
            </w:r>
          </w:p>
        </w:tc>
      </w:tr>
    </w:tbl>
    <w:p>
      <w:pPr>
        <w:pStyle w:val="style0"/>
        <w:numPr>
          <w:ilvl w:val="0"/>
          <w:numId w:val="0"/>
        </w:numPr>
        <w:spacing w:before="0" w:lineRule="auto" w:line="360"/>
        <w:jc w:val="both"/>
        <w:rPr>
          <w:rFonts w:ascii="Calibri" w:cs="Calibri" w:eastAsia="Calibri" w:hAnsi="Times New Roman"/>
          <w:b/>
          <w:bCs/>
          <w:sz w:val="24"/>
          <w:szCs w:val="24"/>
        </w:rPr>
      </w:pPr>
    </w:p>
    <w:p>
      <w:pPr>
        <w:pStyle w:val="style0"/>
        <w:numPr>
          <w:ilvl w:val="0"/>
          <w:numId w:val="0"/>
        </w:numPr>
        <w:spacing w:before="0" w:lineRule="auto" w:line="360"/>
        <w:ind w:leftChars="0" w:firstLine="1440"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 xml:space="preserve">The table </w:t>
      </w:r>
      <w:r>
        <w:rPr>
          <w:rFonts w:ascii="Calibri" w:cs="Calibri" w:eastAsia="Calibri" w:hAnsi="Times New Roman"/>
          <w:b w:val="false"/>
          <w:bCs w:val="false"/>
          <w:sz w:val="24"/>
          <w:szCs w:val="24"/>
          <w:lang w:val="en-GB"/>
        </w:rPr>
        <w:t xml:space="preserve">above </w:t>
      </w:r>
      <w:r>
        <w:rPr>
          <w:rFonts w:ascii="Calibri" w:cs="Calibri" w:eastAsia="Calibri" w:hAnsi="Times New Roman"/>
          <w:b w:val="false"/>
          <w:bCs w:val="false"/>
          <w:sz w:val="24"/>
          <w:szCs w:val="24"/>
          <w:lang w:val="en-GB"/>
        </w:rPr>
        <w:t xml:space="preserve">show's </w:t>
      </w:r>
      <w:r>
        <w:rPr>
          <w:rFonts w:ascii="Calibri" w:cs="Calibri" w:eastAsia="Calibri" w:hAnsi="Times New Roman"/>
          <w:b w:val="false"/>
          <w:bCs w:val="false"/>
          <w:sz w:val="24"/>
          <w:szCs w:val="24"/>
          <w:lang w:val="en-GB"/>
        </w:rPr>
        <w:t xml:space="preserve">promotional </w:t>
      </w:r>
      <w:r>
        <w:rPr>
          <w:rFonts w:ascii="Calibri" w:cs="Calibri" w:eastAsia="Calibri" w:hAnsi="Times New Roman"/>
          <w:b w:val="false"/>
          <w:bCs w:val="false"/>
          <w:sz w:val="24"/>
          <w:szCs w:val="24"/>
          <w:lang w:val="en-GB"/>
        </w:rPr>
        <w:t xml:space="preserve">activities </w:t>
      </w:r>
      <w:r>
        <w:rPr>
          <w:rFonts w:ascii="Calibri" w:cs="Calibri" w:eastAsia="Calibri" w:hAnsi="Times New Roman"/>
          <w:b w:val="false"/>
          <w:bCs w:val="false"/>
          <w:sz w:val="24"/>
          <w:szCs w:val="24"/>
          <w:lang w:val="en-GB"/>
        </w:rPr>
        <w:t>of Bi</w:t>
      </w:r>
      <w:r>
        <w:rPr>
          <w:rFonts w:ascii="Calibri" w:cs="Calibri" w:eastAsia="Calibri" w:hAnsi="Times New Roman"/>
          <w:b w:val="false"/>
          <w:bCs w:val="false"/>
          <w:sz w:val="24"/>
          <w:szCs w:val="24"/>
          <w:lang w:val="en-GB"/>
        </w:rPr>
        <w:t>k</w:t>
      </w:r>
      <w:r>
        <w:rPr>
          <w:rFonts w:ascii="Calibri" w:cs="Calibri" w:eastAsia="Calibri" w:hAnsi="Times New Roman"/>
          <w:b w:val="false"/>
          <w:bCs w:val="false"/>
          <w:sz w:val="24"/>
          <w:szCs w:val="24"/>
          <w:lang w:val="en-GB"/>
        </w:rPr>
        <w:t>oli</w:t>
      </w:r>
      <w:r>
        <w:rPr>
          <w:rFonts w:ascii="Calibri" w:cs="Calibri" w:eastAsia="Calibri" w:hAnsi="Times New Roman"/>
          <w:b w:val="false"/>
          <w:bCs w:val="false"/>
          <w:sz w:val="24"/>
          <w:szCs w:val="24"/>
          <w:lang w:val="en-GB"/>
        </w:rPr>
        <w:t>c</w:t>
      </w:r>
      <w:r>
        <w:rPr>
          <w:rFonts w:ascii="Calibri" w:cs="Calibri" w:eastAsia="Calibri" w:hAnsi="Times New Roman"/>
          <w:b w:val="false"/>
          <w:bCs w:val="false"/>
          <w:sz w:val="24"/>
          <w:szCs w:val="24"/>
          <w:lang w:val="en-GB"/>
        </w:rPr>
        <w:t>ous and</w:t>
      </w:r>
      <w:r>
        <w:rPr>
          <w:rFonts w:ascii="Calibri" w:cs="Calibri" w:eastAsia="Calibri" w:hAnsi="Times New Roman"/>
          <w:b w:val="false"/>
          <w:bCs w:val="false"/>
          <w:sz w:val="24"/>
          <w:szCs w:val="24"/>
          <w:lang w:val="en-GB"/>
        </w:rPr>
        <w:t xml:space="preserve"> Naletchehan</w:t>
      </w:r>
      <w:r>
        <w:rPr>
          <w:rFonts w:ascii="Calibri" w:cs="Calibri" w:eastAsia="Calibri" w:hAnsi="Times New Roman"/>
          <w:b w:val="false"/>
          <w:bCs w:val="false"/>
          <w:sz w:val="24"/>
          <w:szCs w:val="24"/>
          <w:lang w:val="en-GB"/>
        </w:rPr>
        <w:t>.</w:t>
      </w:r>
    </w:p>
    <w:p>
      <w:pPr>
        <w:pStyle w:val="style0"/>
        <w:numPr>
          <w:ilvl w:val="0"/>
          <w:numId w:val="0"/>
        </w:numPr>
        <w:spacing w:before="0" w:lineRule="auto" w:line="360"/>
        <w:ind w:leftChars="0" w:firstLine="0" w:firstLineChars="0"/>
        <w:jc w:val="both"/>
        <w:rPr>
          <w:rStyle w:val="style0"/>
        </w:rPr>
      </w:pPr>
    </w:p>
    <w:p>
      <w:pPr>
        <w:pStyle w:val="style0"/>
        <w:numPr>
          <w:ilvl w:val="0"/>
          <w:numId w:val="0"/>
        </w:numPr>
        <w:spacing w:before="0" w:lineRule="auto" w:line="360"/>
        <w:ind w:leftChars="0" w:firstLine="720" w:firstLineChars="0"/>
        <w:jc w:val="both"/>
        <w:rPr>
          <w:rFonts w:ascii="Calibri" w:cs="Calibri" w:eastAsia="Calibri" w:hAnsi="Times New Roman"/>
          <w:b/>
          <w:bCs/>
          <w:sz w:val="24"/>
          <w:szCs w:val="24"/>
          <w:lang w:val="en-GB"/>
        </w:rPr>
      </w:pPr>
      <w:r>
        <w:rPr>
          <w:rFonts w:ascii="Calibri" w:cs="Calibri" w:eastAsia="Calibri" w:hAnsi="Times New Roman"/>
          <w:b w:val="false"/>
          <w:bCs w:val="false"/>
          <w:sz w:val="24"/>
          <w:szCs w:val="24"/>
          <w:lang w:val="en-GB"/>
        </w:rPr>
        <w:br w:type="page"/>
      </w:r>
      <w:r>
        <w:rPr>
          <w:rFonts w:ascii="Calibri" w:cs="Calibri" w:eastAsia="Calibri" w:hAnsi="Times New Roman"/>
          <w:b/>
          <w:bCs/>
          <w:sz w:val="24"/>
          <w:szCs w:val="24"/>
          <w:lang w:val="en-GB"/>
        </w:rPr>
        <w:t>Flyer</w:t>
      </w:r>
      <w:r>
        <w:drawing>
          <wp:anchor distT="0" distB="0" distL="114300" distR="114300" simplePos="false" relativeHeight="5" behindDoc="false" locked="false" layoutInCell="true" allowOverlap="true">
            <wp:simplePos x="0" y="0"/>
            <wp:positionH relativeFrom="page">
              <wp:posOffset>1682750</wp:posOffset>
            </wp:positionH>
            <wp:positionV relativeFrom="page">
              <wp:posOffset>1294130</wp:posOffset>
            </wp:positionV>
            <wp:extent cx="2425700" cy="3551555"/>
            <wp:effectExtent l="0" t="0" r="0" b="0"/>
            <wp:wrapSquare wrapText="bothSides"/>
            <wp:docPr id="1032"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2425700" cy="3551555"/>
                    </a:xfrm>
                    <a:prstGeom prst="rect">
                      <a:avLst/>
                    </a:prstGeom>
                  </pic:spPr>
                </pic:pic>
              </a:graphicData>
            </a:graphic>
          </wp:anchor>
        </w:drawing>
      </w:r>
      <w:r>
        <w:rPr>
          <w:rFonts w:ascii="Calibri" w:cs="Calibri" w:eastAsia="Calibri" w:hAnsi="Times New Roman"/>
          <w:b/>
          <w:bCs/>
          <w:sz w:val="24"/>
          <w:szCs w:val="24"/>
          <w:lang w:val="en-GB"/>
        </w:rPr>
        <w:t>s</w:t>
      </w:r>
    </w:p>
    <w:p>
      <w:pPr>
        <w:pStyle w:val="style0"/>
        <w:numPr>
          <w:ilvl w:val="0"/>
          <w:numId w:val="0"/>
        </w:numPr>
        <w:spacing w:before="0" w:lineRule="auto" w:line="360"/>
        <w:ind w:leftChars="0" w:firstLine="720" w:firstLineChars="0"/>
        <w:jc w:val="both"/>
        <w:rPr>
          <w:rFonts w:ascii="Calibri" w:cs="Calibri" w:eastAsia="Calibri" w:hAnsi="Times New Roman"/>
          <w:b/>
          <w:bCs/>
          <w:sz w:val="22"/>
          <w:szCs w:val="22"/>
          <w:lang w:val="en-GB"/>
        </w:rPr>
      </w:pPr>
    </w:p>
    <w:p>
      <w:pPr>
        <w:pStyle w:val="style0"/>
        <w:numPr>
          <w:ilvl w:val="0"/>
          <w:numId w:val="0"/>
        </w:numPr>
        <w:spacing w:before="0" w:lineRule="auto" w:line="360"/>
        <w:ind w:leftChars="0" w:firstLine="1440" w:firstLineChars="0"/>
        <w:jc w:val="both"/>
        <w:rPr>
          <w:rFonts w:ascii="Calibri" w:cs="Calibri" w:eastAsia="Calibri" w:hAnsi="Times New Roman"/>
          <w:b w:val="false"/>
          <w:bCs w:val="false"/>
          <w:sz w:val="24"/>
          <w:szCs w:val="24"/>
        </w:rPr>
      </w:pPr>
    </w:p>
    <w:p>
      <w:pPr>
        <w:pStyle w:val="style0"/>
        <w:numPr>
          <w:ilvl w:val="0"/>
          <w:numId w:val="0"/>
        </w:numPr>
        <w:spacing w:before="0" w:lineRule="auto" w:line="360"/>
        <w:ind w:leftChars="0" w:firstLine="1440" w:firstLineChars="0"/>
        <w:jc w:val="both"/>
        <w:rPr>
          <w:rFonts w:ascii="Calibri" w:cs="Calibri" w:eastAsia="Calibri" w:hAnsi="Times New Roman"/>
          <w:b w:val="false"/>
          <w:bCs w:val="false"/>
          <w:sz w:val="24"/>
          <w:szCs w:val="24"/>
        </w:rPr>
      </w:pPr>
    </w:p>
    <w:p>
      <w:pPr>
        <w:pStyle w:val="style0"/>
        <w:numPr>
          <w:ilvl w:val="0"/>
          <w:numId w:val="0"/>
        </w:numPr>
        <w:spacing w:before="0" w:lineRule="auto" w:line="360"/>
        <w:ind w:leftChars="0" w:firstLine="1440" w:firstLineChars="0"/>
        <w:jc w:val="both"/>
        <w:rPr>
          <w:rFonts w:ascii="Calibri" w:cs="Calibri" w:eastAsia="Calibri" w:hAnsi="Times New Roman"/>
          <w:b w:val="false"/>
          <w:bCs w:val="false"/>
          <w:sz w:val="24"/>
          <w:szCs w:val="24"/>
        </w:rPr>
      </w:pPr>
    </w:p>
    <w:p>
      <w:pPr>
        <w:pStyle w:val="style0"/>
        <w:numPr>
          <w:ilvl w:val="0"/>
          <w:numId w:val="0"/>
        </w:numPr>
        <w:spacing w:before="0" w:lineRule="auto" w:line="360"/>
        <w:ind w:leftChars="0" w:firstLine="1440" w:firstLineChars="0"/>
        <w:jc w:val="both"/>
        <w:rPr>
          <w:rFonts w:ascii="Calibri" w:cs="Calibri" w:eastAsia="Calibri" w:hAnsi="Times New Roman"/>
          <w:b w:val="false"/>
          <w:bCs w:val="false"/>
          <w:sz w:val="24"/>
          <w:szCs w:val="24"/>
        </w:rPr>
      </w:pPr>
    </w:p>
    <w:p>
      <w:pPr>
        <w:pStyle w:val="style0"/>
        <w:numPr>
          <w:ilvl w:val="0"/>
          <w:numId w:val="0"/>
        </w:numPr>
        <w:spacing w:before="0" w:lineRule="auto" w:line="360"/>
        <w:ind w:leftChars="0" w:firstLine="1440" w:firstLineChars="0"/>
        <w:jc w:val="both"/>
        <w:rPr>
          <w:rFonts w:ascii="Calibri" w:cs="Calibri" w:eastAsia="Calibri" w:hAnsi="Times New Roman"/>
          <w:b w:val="false"/>
          <w:bCs w:val="false"/>
          <w:sz w:val="24"/>
          <w:szCs w:val="24"/>
        </w:rPr>
      </w:pPr>
    </w:p>
    <w:p>
      <w:pPr>
        <w:pStyle w:val="style0"/>
        <w:numPr>
          <w:ilvl w:val="0"/>
          <w:numId w:val="0"/>
        </w:numPr>
        <w:spacing w:before="0" w:lineRule="auto" w:line="360"/>
        <w:ind w:leftChars="0" w:firstLine="1440" w:firstLineChars="0"/>
        <w:jc w:val="both"/>
        <w:rPr>
          <w:rFonts w:ascii="Calibri" w:cs="Calibri" w:eastAsia="Calibri" w:hAnsi="Times New Roman"/>
          <w:b w:val="false"/>
          <w:bCs w:val="false"/>
          <w:sz w:val="24"/>
          <w:szCs w:val="24"/>
        </w:rPr>
      </w:pPr>
    </w:p>
    <w:p>
      <w:pPr>
        <w:pStyle w:val="style0"/>
        <w:numPr>
          <w:ilvl w:val="0"/>
          <w:numId w:val="0"/>
        </w:numPr>
        <w:spacing w:before="0" w:lineRule="auto" w:line="360"/>
        <w:jc w:val="both"/>
        <w:rPr>
          <w:rFonts w:ascii="Calibri" w:cs="Calibri" w:eastAsia="Calibri" w:hAnsi="Times New Roman"/>
          <w:b w:val="false"/>
          <w:bCs w:val="false"/>
          <w:sz w:val="24"/>
          <w:szCs w:val="24"/>
        </w:rPr>
      </w:pPr>
    </w:p>
    <w:p>
      <w:pPr>
        <w:pStyle w:val="style0"/>
        <w:numPr>
          <w:ilvl w:val="0"/>
          <w:numId w:val="0"/>
        </w:numPr>
        <w:spacing w:before="0" w:lineRule="auto" w:line="360"/>
        <w:jc w:val="both"/>
        <w:rPr>
          <w:rFonts w:ascii="Calibri" w:cs="Calibri" w:eastAsia="Calibri" w:hAnsi="Times New Roman"/>
          <w:b w:val="false"/>
          <w:bCs w:val="false"/>
          <w:sz w:val="24"/>
          <w:szCs w:val="24"/>
        </w:rPr>
      </w:pPr>
    </w:p>
    <w:p>
      <w:pPr>
        <w:pStyle w:val="style0"/>
        <w:numPr>
          <w:ilvl w:val="0"/>
          <w:numId w:val="0"/>
        </w:numPr>
        <w:spacing w:before="0" w:lineRule="auto" w:line="360"/>
        <w:ind w:leftChars="0" w:firstLine="720" w:firstLineChars="0"/>
        <w:jc w:val="both"/>
        <w:rPr>
          <w:rFonts w:ascii="Calibri" w:cs="Calibri" w:eastAsia="Calibri" w:hAnsi="Times New Roman"/>
          <w:b w:val="false"/>
          <w:bCs w:val="false"/>
          <w:sz w:val="24"/>
          <w:szCs w:val="24"/>
        </w:rPr>
      </w:pPr>
    </w:p>
    <w:p>
      <w:pPr>
        <w:pStyle w:val="style0"/>
        <w:numPr>
          <w:ilvl w:val="0"/>
          <w:numId w:val="0"/>
        </w:numPr>
        <w:spacing w:before="0" w:lineRule="auto" w:line="360"/>
        <w:ind w:leftChars="0" w:firstLine="1440"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Th</w:t>
      </w:r>
      <w:r>
        <w:rPr>
          <w:rFonts w:ascii="Calibri" w:cs="Calibri" w:eastAsia="Calibri" w:hAnsi="Times New Roman"/>
          <w:b w:val="false"/>
          <w:bCs w:val="false"/>
          <w:sz w:val="24"/>
          <w:szCs w:val="24"/>
          <w:lang w:val="en-GB"/>
        </w:rPr>
        <w:t>e</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 xml:space="preserve">figure </w:t>
      </w:r>
      <w:r>
        <w:rPr>
          <w:rFonts w:ascii="Calibri" w:cs="Calibri" w:eastAsia="Calibri" w:hAnsi="Times New Roman"/>
          <w:b w:val="false"/>
          <w:bCs w:val="false"/>
          <w:sz w:val="24"/>
          <w:szCs w:val="24"/>
          <w:lang w:val="en-GB"/>
        </w:rPr>
        <w:t>shows th</w:t>
      </w:r>
      <w:r>
        <w:rPr>
          <w:rFonts w:ascii="Calibri" w:cs="Calibri" w:eastAsia="Calibri" w:hAnsi="Times New Roman"/>
          <w:b w:val="false"/>
          <w:bCs w:val="false"/>
          <w:sz w:val="24"/>
          <w:szCs w:val="24"/>
          <w:lang w:val="en-GB"/>
        </w:rPr>
        <w:t>e</w:t>
      </w:r>
      <w:r>
        <w:rPr>
          <w:rFonts w:ascii="Calibri" w:cs="Calibri" w:eastAsia="Calibri" w:hAnsi="Times New Roman"/>
          <w:b w:val="false"/>
          <w:bCs w:val="false"/>
          <w:sz w:val="24"/>
          <w:szCs w:val="24"/>
          <w:lang w:val="en-GB"/>
        </w:rPr>
        <w:t xml:space="preserve"> flyers </w:t>
      </w:r>
      <w:r>
        <w:rPr>
          <w:rFonts w:ascii="Calibri" w:cs="Calibri" w:eastAsia="Calibri" w:hAnsi="Times New Roman"/>
          <w:b w:val="false"/>
          <w:bCs w:val="false"/>
          <w:sz w:val="24"/>
          <w:szCs w:val="24"/>
          <w:lang w:val="en-GB"/>
        </w:rPr>
        <w:t xml:space="preserve">of </w:t>
      </w:r>
      <w:r>
        <w:rPr>
          <w:rFonts w:ascii="Calibri" w:cs="Calibri" w:eastAsia="Calibri" w:hAnsi="Times New Roman"/>
          <w:b w:val="false"/>
          <w:bCs w:val="false"/>
          <w:sz w:val="24"/>
          <w:szCs w:val="24"/>
          <w:lang w:val="en-GB"/>
        </w:rPr>
        <w:t>B</w:t>
      </w:r>
      <w:r>
        <w:rPr>
          <w:rFonts w:ascii="Calibri" w:cs="Calibri" w:eastAsia="Calibri" w:hAnsi="Times New Roman"/>
          <w:b w:val="false"/>
          <w:bCs w:val="false"/>
          <w:sz w:val="24"/>
          <w:szCs w:val="24"/>
          <w:lang w:val="en-GB"/>
        </w:rPr>
        <w:t>icolic</w:t>
      </w:r>
      <w:r>
        <w:rPr>
          <w:rFonts w:ascii="Calibri" w:cs="Calibri" w:eastAsia="Calibri" w:hAnsi="Times New Roman"/>
          <w:b w:val="false"/>
          <w:bCs w:val="false"/>
          <w:sz w:val="24"/>
          <w:szCs w:val="24"/>
          <w:lang w:val="en-GB"/>
        </w:rPr>
        <w:t>ous that includ</w:t>
      </w:r>
      <w:r>
        <w:rPr>
          <w:rFonts w:ascii="Calibri" w:cs="Calibri" w:eastAsia="Calibri" w:hAnsi="Times New Roman"/>
          <w:b w:val="false"/>
          <w:bCs w:val="false"/>
          <w:sz w:val="24"/>
          <w:szCs w:val="24"/>
          <w:lang w:val="en-GB"/>
        </w:rPr>
        <w:t xml:space="preserve">es the </w:t>
      </w:r>
      <w:r>
        <w:rPr>
          <w:rFonts w:ascii="Calibri" w:cs="Calibri" w:eastAsia="Calibri" w:hAnsi="Times New Roman"/>
          <w:b w:val="false"/>
          <w:bCs w:val="false"/>
          <w:sz w:val="24"/>
          <w:szCs w:val="24"/>
          <w:lang w:val="en-GB"/>
        </w:rPr>
        <w:t xml:space="preserve">location, </w:t>
      </w:r>
      <w:r>
        <w:rPr>
          <w:rFonts w:ascii="Calibri" w:cs="Calibri" w:eastAsia="Calibri" w:hAnsi="Times New Roman"/>
          <w:b w:val="false"/>
          <w:bCs w:val="false"/>
          <w:sz w:val="24"/>
          <w:szCs w:val="24"/>
          <w:lang w:val="en-GB"/>
        </w:rPr>
        <w:t>price and fb p</w:t>
      </w:r>
      <w:r>
        <w:rPr>
          <w:rFonts w:ascii="Calibri" w:cs="Calibri" w:eastAsia="Calibri" w:hAnsi="Times New Roman"/>
          <w:b w:val="false"/>
          <w:bCs w:val="false"/>
          <w:sz w:val="24"/>
          <w:szCs w:val="24"/>
          <w:lang w:val="en-GB"/>
        </w:rPr>
        <w:t>Page</w:t>
      </w:r>
    </w:p>
    <w:p>
      <w:pPr>
        <w:pStyle w:val="style0"/>
        <w:numPr>
          <w:ilvl w:val="0"/>
          <w:numId w:val="0"/>
        </w:numPr>
        <w:spacing w:before="0" w:lineRule="auto" w:line="360"/>
        <w:ind w:leftChars="0" w:firstLine="720" w:firstLineChars="0"/>
        <w:jc w:val="both"/>
        <w:rPr>
          <w:rFonts w:ascii="Calibri" w:cs="Calibri" w:eastAsia="Calibri" w:hAnsi="Times New Roman"/>
          <w:b w:val="false"/>
          <w:bCs w:val="false"/>
          <w:sz w:val="24"/>
          <w:szCs w:val="24"/>
          <w:lang w:val="en-GB"/>
        </w:rPr>
      </w:pPr>
    </w:p>
    <w:p>
      <w:pPr>
        <w:pStyle w:val="style0"/>
        <w:numPr>
          <w:ilvl w:val="0"/>
          <w:numId w:val="0"/>
        </w:numPr>
        <w:spacing w:before="0" w:lineRule="auto" w:line="360"/>
        <w:ind w:leftChars="0" w:firstLine="0" w:firstLineChars="0"/>
        <w:jc w:val="both"/>
        <w:rPr>
          <w:rStyle w:val="style0"/>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lang w:val="en-GB"/>
        </w:rPr>
      </w:pPr>
      <w:r>
        <w:rPr>
          <w:rFonts w:ascii="Calibri" w:cs="Calibri" w:eastAsia="Calibri" w:hAnsi="Times New Roman"/>
          <w:b w:val="false"/>
          <w:bCs w:val="false"/>
          <w:sz w:val="24"/>
          <w:szCs w:val="24"/>
          <w:lang w:val="en-GB"/>
        </w:rPr>
        <w:br w:type="page"/>
      </w:r>
      <w:r>
        <w:rPr>
          <w:rFonts w:ascii="Calibri" w:cs="Calibri" w:eastAsia="Calibri" w:hAnsi="Times New Roman"/>
          <w:b/>
          <w:bCs/>
          <w:sz w:val="24"/>
          <w:szCs w:val="24"/>
          <w:lang w:val="en-GB"/>
        </w:rPr>
        <w:t xml:space="preserve">FB </w:t>
      </w:r>
      <w:r>
        <w:rPr>
          <w:rFonts w:ascii="Calibri" w:cs="Calibri" w:eastAsia="Calibri" w:hAnsi="Times New Roman"/>
          <w:b/>
          <w:bCs/>
          <w:sz w:val="24"/>
          <w:szCs w:val="24"/>
          <w:lang w:val="en-GB"/>
        </w:rPr>
        <w:t>Page</w:t>
      </w:r>
    </w:p>
    <w:p>
      <w:pPr>
        <w:pStyle w:val="style0"/>
        <w:numPr>
          <w:ilvl w:val="0"/>
          <w:numId w:val="0"/>
        </w:numPr>
        <w:spacing w:before="0" w:after="0" w:lineRule="auto" w:line="360"/>
        <w:ind w:leftChars="0" w:firstLine="720" w:firstLineChars="0"/>
        <w:jc w:val="both"/>
        <w:rPr>
          <w:rStyle w:val="style0"/>
        </w:rPr>
      </w:pPr>
      <w:r>
        <w:drawing>
          <wp:anchor distT="0" distB="0" distL="114300" distR="114300" simplePos="false" relativeHeight="6" behindDoc="false" locked="false" layoutInCell="true" allowOverlap="true">
            <wp:simplePos x="0" y="0"/>
            <wp:positionH relativeFrom="page">
              <wp:posOffset>1831975</wp:posOffset>
            </wp:positionH>
            <wp:positionV relativeFrom="page">
              <wp:posOffset>1315085</wp:posOffset>
            </wp:positionV>
            <wp:extent cx="3780154" cy="4787900"/>
            <wp:effectExtent l="0" t="0" r="0" b="0"/>
            <wp:wrapSquare wrapText="bothSides"/>
            <wp:docPr id="1033"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6" cstate="print"/>
                    <a:srcRect l="0" t="0" r="0" b="0"/>
                    <a:stretch/>
                  </pic:blipFill>
                  <pic:spPr>
                    <a:xfrm rot="0">
                      <a:off x="0" y="0"/>
                      <a:ext cx="3780154" cy="4787900"/>
                    </a:xfrm>
                    <a:prstGeom prst="rect">
                      <a:avLst/>
                    </a:prstGeom>
                  </pic:spPr>
                </pic:pic>
              </a:graphicData>
            </a:graphic>
          </wp:anchor>
        </w:drawing>
      </w: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firstLine="1440"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 xml:space="preserve">The </w:t>
      </w:r>
      <w:r>
        <w:rPr>
          <w:rFonts w:ascii="Calibri" w:cs="Calibri" w:eastAsia="Calibri" w:hAnsi="Times New Roman"/>
          <w:b/>
          <w:bCs/>
          <w:sz w:val="24"/>
          <w:szCs w:val="24"/>
          <w:lang w:val="en-GB"/>
        </w:rPr>
        <w:t xml:space="preserve">figure </w:t>
      </w:r>
      <w:r>
        <w:rPr>
          <w:rFonts w:ascii="Calibri" w:cs="Calibri" w:eastAsia="Calibri" w:hAnsi="Times New Roman"/>
          <w:b/>
          <w:bCs/>
          <w:sz w:val="24"/>
          <w:szCs w:val="24"/>
          <w:lang w:val="en-GB"/>
        </w:rPr>
        <w:t xml:space="preserve">show's the fb page </w:t>
      </w:r>
      <w:r>
        <w:rPr>
          <w:rFonts w:ascii="Calibri" w:cs="Calibri" w:eastAsia="Calibri" w:hAnsi="Times New Roman"/>
          <w:b/>
          <w:bCs/>
          <w:sz w:val="24"/>
          <w:szCs w:val="24"/>
          <w:lang w:val="en-GB"/>
        </w:rPr>
        <w:t>of c</w:t>
      </w:r>
      <w:r>
        <w:rPr>
          <w:rFonts w:ascii="Calibri" w:cs="Calibri" w:eastAsia="Calibri" w:hAnsi="Times New Roman"/>
          <w:b/>
          <w:bCs/>
          <w:sz w:val="24"/>
          <w:szCs w:val="24"/>
          <w:lang w:val="en-GB"/>
        </w:rPr>
        <w:t xml:space="preserve">eler </w:t>
      </w:r>
      <w:r>
        <w:rPr>
          <w:rFonts w:ascii="Calibri" w:cs="Calibri" w:eastAsia="Calibri" w:hAnsi="Times New Roman"/>
          <w:b/>
          <w:bCs/>
          <w:sz w:val="24"/>
          <w:szCs w:val="24"/>
          <w:lang w:val="en-GB"/>
        </w:rPr>
        <w:t>food and the link is fb.me/c</w:t>
      </w:r>
      <w:r>
        <w:rPr>
          <w:rFonts w:ascii="Calibri" w:cs="Calibri" w:eastAsia="Calibri" w:hAnsi="Times New Roman"/>
          <w:b/>
          <w:bCs/>
          <w:sz w:val="24"/>
          <w:szCs w:val="24"/>
          <w:lang w:val="en-GB"/>
        </w:rPr>
        <w:t>elerf</w:t>
      </w:r>
      <w:r>
        <w:rPr>
          <w:rFonts w:ascii="Calibri" w:cs="Calibri" w:eastAsia="Calibri" w:hAnsi="Times New Roman"/>
          <w:b/>
          <w:bCs/>
          <w:sz w:val="24"/>
          <w:szCs w:val="24"/>
          <w:lang w:val="en-GB"/>
        </w:rPr>
        <w:t>ood</w:t>
      </w:r>
    </w:p>
    <w:p>
      <w:pPr>
        <w:pStyle w:val="style0"/>
        <w:numPr>
          <w:ilvl w:val="0"/>
          <w:numId w:val="0"/>
        </w:numPr>
        <w:spacing w:before="0" w:after="0" w:lineRule="auto" w:line="360"/>
        <w:ind w:leftChars="0" w:firstLine="0" w:firstLineChars="0"/>
        <w:jc w:val="both"/>
        <w:rPr>
          <w:rStyle w:val="style0"/>
        </w:rPr>
      </w:pPr>
    </w:p>
    <w:p>
      <w:pPr>
        <w:pStyle w:val="style0"/>
        <w:numPr>
          <w:ilvl w:val="0"/>
          <w:numId w:val="0"/>
        </w:numPr>
        <w:spacing w:before="0" w:after="0" w:lineRule="auto" w:line="360"/>
        <w:ind w:leftChars="0" w:firstLine="726" w:firstLineChars="0"/>
        <w:jc w:val="both"/>
        <w:rPr>
          <w:rFonts w:ascii="Calibri" w:cs="Calibri" w:eastAsia="Calibri" w:hAnsi="Times New Roman"/>
          <w:b/>
          <w:bCs/>
          <w:sz w:val="22"/>
          <w:szCs w:val="22"/>
          <w:lang w:val="en-GB"/>
        </w:rPr>
      </w:pPr>
      <w:r>
        <w:rPr>
          <w:rFonts w:ascii="Calibri" w:cs="Calibri" w:eastAsia="Calibri" w:hAnsi="Times New Roman"/>
          <w:b/>
          <w:bCs/>
          <w:sz w:val="22"/>
          <w:szCs w:val="22"/>
          <w:lang w:val="en-GB"/>
        </w:rPr>
        <w:br w:type="page"/>
      </w:r>
      <w:r>
        <w:rPr>
          <w:rFonts w:ascii="Calibri" w:cs="Calibri" w:eastAsia="Calibri" w:hAnsi="Times New Roman"/>
          <w:b/>
          <w:bCs/>
          <w:sz w:val="22"/>
          <w:szCs w:val="22"/>
          <w:lang w:val="en-GB"/>
        </w:rPr>
        <w:t>B. C</w:t>
      </w:r>
      <w:r>
        <w:rPr>
          <w:rFonts w:ascii="Calibri" w:cs="Calibri" w:eastAsia="Calibri" w:hAnsi="Times New Roman"/>
          <w:b/>
          <w:bCs/>
          <w:sz w:val="22"/>
          <w:szCs w:val="22"/>
          <w:lang w:val="en-GB"/>
        </w:rPr>
        <w:t>OMMERC</w:t>
      </w:r>
      <w:r>
        <w:rPr>
          <w:rFonts w:ascii="Calibri" w:cs="Calibri" w:eastAsia="Calibri" w:hAnsi="Times New Roman"/>
          <w:b/>
          <w:bCs/>
          <w:sz w:val="22"/>
          <w:szCs w:val="22"/>
          <w:lang w:val="en-GB"/>
        </w:rPr>
        <w:t>IA</w:t>
      </w:r>
      <w:r>
        <w:rPr>
          <w:rFonts w:ascii="Calibri" w:cs="Calibri" w:eastAsia="Calibri" w:hAnsi="Times New Roman"/>
          <w:b/>
          <w:bCs/>
          <w:sz w:val="22"/>
          <w:szCs w:val="22"/>
          <w:lang w:val="en-GB"/>
        </w:rPr>
        <w:t>L</w:t>
      </w:r>
    </w:p>
    <w:p>
      <w:pPr>
        <w:pStyle w:val="style0"/>
        <w:numPr>
          <w:ilvl w:val="0"/>
          <w:numId w:val="0"/>
        </w:numPr>
        <w:spacing w:before="0" w:after="0" w:lineRule="auto" w:line="360"/>
        <w:ind w:leftChars="0" w:firstLine="726" w:firstLineChars="0"/>
        <w:jc w:val="both"/>
        <w:rPr>
          <w:rStyle w:val="style0"/>
        </w:rPr>
      </w:pPr>
    </w:p>
    <w:p>
      <w:pPr>
        <w:pStyle w:val="style0"/>
        <w:numPr>
          <w:ilvl w:val="0"/>
          <w:numId w:val="0"/>
        </w:numPr>
        <w:spacing w:before="0" w:after="0" w:lineRule="auto" w:line="360"/>
        <w:ind w:leftChars="0" w:firstLine="726" w:firstLineChars="0"/>
        <w:jc w:val="both"/>
        <w:rPr>
          <w:rStyle w:val="style0"/>
        </w:rPr>
      </w:pPr>
    </w:p>
    <w:p>
      <w:pPr>
        <w:pStyle w:val="style0"/>
        <w:numPr>
          <w:ilvl w:val="0"/>
          <w:numId w:val="0"/>
        </w:numPr>
        <w:spacing w:before="0" w:after="0" w:lineRule="auto" w:line="360"/>
        <w:ind w:leftChars="0" w:firstLine="726" w:firstLineChars="0"/>
        <w:jc w:val="both"/>
        <w:rPr>
          <w:rStyle w:val="style0"/>
        </w:rPr>
      </w:pPr>
    </w:p>
    <w:p>
      <w:pPr>
        <w:pStyle w:val="style0"/>
        <w:numPr>
          <w:ilvl w:val="0"/>
          <w:numId w:val="0"/>
        </w:numPr>
        <w:spacing w:before="0" w:after="0" w:lineRule="auto" w:line="360"/>
        <w:jc w:val="both"/>
        <w:rPr>
          <w:rStyle w:val="style0"/>
        </w:rPr>
      </w:pPr>
    </w:p>
    <w:p>
      <w:pPr>
        <w:pStyle w:val="style0"/>
        <w:numPr>
          <w:ilvl w:val="0"/>
          <w:numId w:val="0"/>
        </w:numPr>
        <w:spacing w:before="0" w:after="0" w:lineRule="auto" w:line="360"/>
        <w:jc w:val="both"/>
        <w:rPr>
          <w:rStyle w:val="style0"/>
        </w:rPr>
      </w:pPr>
    </w:p>
    <w:p>
      <w:pPr>
        <w:pStyle w:val="style0"/>
        <w:numPr>
          <w:ilvl w:val="0"/>
          <w:numId w:val="0"/>
        </w:numPr>
        <w:spacing w:before="0" w:after="0" w:lineRule="auto" w:line="360"/>
        <w:jc w:val="both"/>
        <w:rPr>
          <w:rStyle w:val="style0"/>
        </w:rPr>
      </w:pPr>
    </w:p>
    <w:p>
      <w:pPr>
        <w:pStyle w:val="style0"/>
        <w:numPr>
          <w:ilvl w:val="0"/>
          <w:numId w:val="0"/>
        </w:numPr>
        <w:spacing w:before="0" w:after="0" w:lineRule="auto" w:line="360"/>
        <w:jc w:val="both"/>
        <w:rPr>
          <w:rStyle w:val="style0"/>
        </w:rPr>
      </w:pPr>
    </w:p>
    <w:p>
      <w:pPr>
        <w:pStyle w:val="style0"/>
        <w:numPr>
          <w:ilvl w:val="0"/>
          <w:numId w:val="0"/>
        </w:numPr>
        <w:spacing w:before="0" w:after="0" w:lineRule="auto" w:line="360"/>
        <w:jc w:val="both"/>
        <w:rPr>
          <w:rStyle w:val="style0"/>
        </w:rPr>
      </w:pPr>
    </w:p>
    <w:p>
      <w:pPr>
        <w:pStyle w:val="style0"/>
        <w:numPr>
          <w:ilvl w:val="0"/>
          <w:numId w:val="0"/>
        </w:numPr>
        <w:spacing w:before="0" w:after="0" w:lineRule="auto" w:line="360"/>
        <w:jc w:val="both"/>
        <w:rPr>
          <w:rStyle w:val="style0"/>
        </w:rPr>
      </w:pPr>
    </w:p>
    <w:p>
      <w:pPr>
        <w:pStyle w:val="style0"/>
        <w:numPr>
          <w:ilvl w:val="0"/>
          <w:numId w:val="0"/>
        </w:numPr>
        <w:spacing w:before="0" w:after="0" w:lineRule="auto" w:line="360"/>
        <w:jc w:val="both"/>
        <w:rPr>
          <w:rStyle w:val="style0"/>
        </w:rPr>
      </w:pPr>
    </w:p>
    <w:p>
      <w:pPr>
        <w:pStyle w:val="style0"/>
        <w:numPr>
          <w:ilvl w:val="0"/>
          <w:numId w:val="0"/>
        </w:numPr>
        <w:spacing w:before="0" w:after="0" w:lineRule="auto" w:line="360"/>
        <w:jc w:val="both"/>
        <w:rPr>
          <w:rStyle w:val="style0"/>
        </w:rPr>
      </w:pPr>
    </w:p>
    <w:p>
      <w:pPr>
        <w:pStyle w:val="style0"/>
        <w:numPr>
          <w:ilvl w:val="0"/>
          <w:numId w:val="0"/>
        </w:numPr>
        <w:spacing w:before="0" w:after="0" w:lineRule="auto" w:line="360"/>
        <w:jc w:val="both"/>
        <w:rPr>
          <w:rStyle w:val="style0"/>
        </w:rPr>
      </w:pPr>
    </w:p>
    <w:p>
      <w:pPr>
        <w:pStyle w:val="style0"/>
        <w:numPr>
          <w:ilvl w:val="0"/>
          <w:numId w:val="0"/>
        </w:numPr>
        <w:spacing w:before="0" w:after="0" w:lineRule="auto" w:line="360"/>
        <w:ind w:leftChars="0" w:right="0" w:firstLine="1443" w:firstLineChars="0"/>
        <w:jc w:val="both"/>
        <w:rPr>
          <w:rStyle w:val="style0"/>
        </w:rPr>
      </w:pPr>
      <w:r>
        <w:rPr>
          <w:lang w:val="en-GB"/>
        </w:rPr>
        <w:t xml:space="preserve">Commercial </w:t>
      </w:r>
      <w:r>
        <w:rPr>
          <w:lang w:val="en-GB"/>
        </w:rPr>
        <w:t xml:space="preserve">shows a </w:t>
      </w:r>
      <w:r>
        <w:rPr>
          <w:lang w:val="en-GB"/>
        </w:rPr>
        <w:t xml:space="preserve">brief </w:t>
      </w:r>
      <w:r>
        <w:rPr>
          <w:lang w:val="en-GB"/>
        </w:rPr>
        <w:t xml:space="preserve">video </w:t>
      </w:r>
      <w:r>
        <w:rPr>
          <w:lang w:val="en-GB"/>
        </w:rPr>
        <w:t>about the Bik</w:t>
      </w:r>
      <w:r>
        <w:rPr>
          <w:lang w:val="en-GB"/>
        </w:rPr>
        <w:t>olicous.</w:t>
      </w:r>
      <w:r>
        <w:drawing>
          <wp:anchor distT="0" distB="0" distL="114300" distR="114300" simplePos="false" relativeHeight="7" behindDoc="false" locked="false" layoutInCell="true" allowOverlap="true">
            <wp:simplePos x="0" y="0"/>
            <wp:positionH relativeFrom="page">
              <wp:posOffset>1908810</wp:posOffset>
            </wp:positionH>
            <wp:positionV relativeFrom="page">
              <wp:posOffset>1577975</wp:posOffset>
            </wp:positionV>
            <wp:extent cx="3886200" cy="2185670"/>
            <wp:effectExtent l="0" t="0" r="0" b="0"/>
            <wp:wrapSquare wrapText="bothSides"/>
            <wp:docPr id="1034"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7" cstate="print"/>
                    <a:srcRect l="0" t="0" r="0" b="0"/>
                    <a:stretch/>
                  </pic:blipFill>
                  <pic:spPr>
                    <a:xfrm rot="0">
                      <a:off x="0" y="0"/>
                      <a:ext cx="3886200" cy="2185670"/>
                    </a:xfrm>
                    <a:prstGeom prst="rect">
                      <a:avLst/>
                    </a:prstGeom>
                  </pic:spPr>
                </pic:pic>
              </a:graphicData>
            </a:graphic>
          </wp:anchor>
        </w:drawing>
      </w:r>
    </w:p>
    <w:p>
      <w:pPr>
        <w:pStyle w:val="style0"/>
        <w:numPr>
          <w:ilvl w:val="0"/>
          <w:numId w:val="0"/>
        </w:numPr>
        <w:spacing w:before="0" w:after="0" w:lineRule="auto" w:line="360"/>
        <w:ind w:leftChars="0" w:right="0" w:firstLine="1443" w:firstLineChars="0"/>
        <w:jc w:val="both"/>
        <w:rPr>
          <w:rFonts w:ascii="Calibri" w:cs="Calibri" w:eastAsia="Calibri" w:hAnsi="Times New Roman"/>
          <w:b/>
          <w:bCs/>
          <w:sz w:val="21"/>
          <w:szCs w:val="21"/>
        </w:rPr>
      </w:pP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 xml:space="preserve">C. </w:t>
      </w:r>
      <w:r>
        <w:rPr>
          <w:rFonts w:ascii="Calibri" w:cs="Calibri" w:eastAsia="Calibri" w:hAnsi="Times New Roman"/>
          <w:b/>
          <w:bCs/>
          <w:sz w:val="24"/>
          <w:szCs w:val="24"/>
          <w:lang w:val="en-GB"/>
        </w:rPr>
        <w:t>PACKAGING</w:t>
      </w:r>
    </w:p>
    <w:p>
      <w:pPr>
        <w:pStyle w:val="style0"/>
        <w:numPr>
          <w:ilvl w:val="0"/>
          <w:numId w:val="0"/>
        </w:numPr>
        <w:spacing w:before="0" w:after="0" w:lineRule="auto" w:line="360"/>
        <w:ind w:leftChars="0" w:right="0" w:firstLine="720" w:firstLineChars="0"/>
        <w:jc w:val="both"/>
        <w:rPr>
          <w:rStyle w:val="style0"/>
        </w:rPr>
      </w:pPr>
      <w:r>
        <w:drawing>
          <wp:anchor distT="0" distB="0" distL="114300" distR="114300" simplePos="false" relativeHeight="8" behindDoc="false" locked="false" layoutInCell="true" allowOverlap="true">
            <wp:simplePos x="0" y="0"/>
            <wp:positionH relativeFrom="page">
              <wp:posOffset>1962785</wp:posOffset>
            </wp:positionH>
            <wp:positionV relativeFrom="page">
              <wp:posOffset>5153659</wp:posOffset>
            </wp:positionV>
            <wp:extent cx="2543810" cy="2543809"/>
            <wp:effectExtent l="0" t="0" r="0" b="0"/>
            <wp:wrapSquare wrapText="bothSides"/>
            <wp:docPr id="1035" name="Image1"/>
            <wp:cNvGraphicFramePr>
              <a:graphicFrameLocks xmlns:a="http://schemas.openxmlformats.org/drawingml/2006/main" noChangeAspect="tru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8" cstate="print"/>
                    <a:srcRect l="0" t="0" r="0" b="0"/>
                    <a:stretch/>
                  </pic:blipFill>
                  <pic:spPr>
                    <a:xfrm rot="0">
                      <a:off x="0" y="0"/>
                      <a:ext cx="2543810" cy="2543809"/>
                    </a:xfrm>
                    <a:prstGeom prst="rect">
                      <a:avLst/>
                    </a:prstGeom>
                  </pic:spPr>
                </pic:pic>
              </a:graphicData>
            </a:graphic>
          </wp:anchor>
        </w:drawing>
      </w: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rPr>
      </w:pPr>
    </w:p>
    <w:p>
      <w:pPr>
        <w:pStyle w:val="style0"/>
        <w:numPr>
          <w:ilvl w:val="0"/>
          <w:numId w:val="0"/>
        </w:numPr>
        <w:spacing w:before="0" w:after="0" w:lineRule="auto" w:line="360"/>
        <w:ind w:leftChars="0" w:right="0" w:firstLine="1386" w:firstLineChars="0"/>
        <w:jc w:val="both"/>
        <w:rPr>
          <w:rFonts w:ascii="Calibri" w:cs="Calibri" w:eastAsia="Calibri" w:hAnsi="Times New Roman"/>
          <w:b/>
          <w:bCs/>
          <w:sz w:val="24"/>
          <w:szCs w:val="24"/>
        </w:rPr>
      </w:pPr>
      <w:r>
        <w:rPr>
          <w:rFonts w:ascii="Calibri" w:cs="Calibri" w:eastAsia="Calibri" w:hAnsi="Times New Roman"/>
          <w:b/>
          <w:bCs/>
          <w:sz w:val="24"/>
          <w:szCs w:val="24"/>
          <w:lang w:val="en-GB"/>
        </w:rPr>
        <w:t xml:space="preserve">The </w:t>
      </w:r>
      <w:r>
        <w:rPr>
          <w:rFonts w:ascii="Calibri" w:cs="Calibri" w:eastAsia="Calibri" w:hAnsi="Times New Roman"/>
          <w:b/>
          <w:bCs/>
          <w:sz w:val="24"/>
          <w:szCs w:val="24"/>
          <w:lang w:val="en-GB"/>
        </w:rPr>
        <w:t xml:space="preserve">figure </w:t>
      </w:r>
      <w:r>
        <w:rPr>
          <w:rFonts w:ascii="Calibri" w:cs="Calibri" w:eastAsia="Calibri" w:hAnsi="Times New Roman"/>
          <w:b/>
          <w:bCs/>
          <w:sz w:val="24"/>
          <w:szCs w:val="24"/>
          <w:lang w:val="en-GB"/>
        </w:rPr>
        <w:t xml:space="preserve">shows the </w:t>
      </w:r>
      <w:r>
        <w:rPr>
          <w:rFonts w:ascii="Calibri" w:cs="Calibri" w:eastAsia="Calibri" w:hAnsi="Times New Roman"/>
          <w:b/>
          <w:bCs/>
          <w:sz w:val="24"/>
          <w:szCs w:val="24"/>
          <w:lang w:val="en-GB"/>
        </w:rPr>
        <w:t xml:space="preserve">packaging </w:t>
      </w:r>
      <w:r>
        <w:rPr>
          <w:rFonts w:ascii="Calibri" w:cs="Calibri" w:eastAsia="Calibri" w:hAnsi="Times New Roman"/>
          <w:b/>
          <w:bCs/>
          <w:sz w:val="24"/>
          <w:szCs w:val="24"/>
          <w:lang w:val="en-GB"/>
        </w:rPr>
        <w:t>of Bicolicous</w:t>
      </w:r>
      <w:r>
        <w:rPr>
          <w:rFonts w:ascii="Calibri" w:cs="Calibri" w:eastAsia="Calibri" w:hAnsi="Times New Roman"/>
          <w:b/>
          <w:bCs/>
          <w:sz w:val="24"/>
          <w:szCs w:val="24"/>
          <w:lang w:val="en-GB"/>
        </w:rPr>
        <w:t>.</w:t>
      </w:r>
    </w:p>
    <w:p>
      <w:pPr>
        <w:pStyle w:val="style0"/>
        <w:numPr>
          <w:ilvl w:val="0"/>
          <w:numId w:val="0"/>
        </w:numPr>
        <w:spacing w:before="0" w:after="0" w:lineRule="auto" w:line="360"/>
        <w:ind w:right="0"/>
        <w:jc w:val="both"/>
        <w:rPr>
          <w:rStyle w:val="style0"/>
        </w:rPr>
      </w:pPr>
    </w:p>
    <w:p>
      <w:pPr>
        <w:pStyle w:val="style0"/>
        <w:numPr>
          <w:ilvl w:val="0"/>
          <w:numId w:val="0"/>
        </w:numPr>
        <w:spacing w:before="0" w:after="0" w:lineRule="auto" w:line="360"/>
        <w:ind w:right="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br w:type="page"/>
      </w:r>
      <w:r>
        <w:rPr>
          <w:rFonts w:ascii="Calibri" w:cs="Calibri" w:eastAsia="Calibri" w:hAnsi="Times New Roman"/>
          <w:b/>
          <w:bCs/>
          <w:sz w:val="24"/>
          <w:szCs w:val="24"/>
          <w:lang w:val="en-GB"/>
        </w:rPr>
        <w:t>VII</w:t>
      </w:r>
      <w:r>
        <w:rPr>
          <w:rFonts w:ascii="Calibri" w:cs="Calibri" w:eastAsia="Calibri" w:hAnsi="Times New Roman"/>
          <w:b/>
          <w:bCs/>
          <w:sz w:val="24"/>
          <w:szCs w:val="24"/>
          <w:lang w:val="en-GB"/>
        </w:rPr>
        <w:t xml:space="preserve">I. TARGET </w:t>
      </w:r>
      <w:r>
        <w:rPr>
          <w:rFonts w:ascii="Calibri" w:cs="Calibri" w:eastAsia="Calibri" w:hAnsi="Times New Roman"/>
          <w:b/>
          <w:bCs/>
          <w:sz w:val="24"/>
          <w:szCs w:val="24"/>
          <w:lang w:val="en-GB"/>
        </w:rPr>
        <w:t>MARKET</w:t>
      </w:r>
    </w:p>
    <w:p>
      <w:pPr>
        <w:pStyle w:val="style0"/>
        <w:numPr>
          <w:ilvl w:val="0"/>
          <w:numId w:val="0"/>
        </w:numPr>
        <w:spacing w:before="0" w:after="0" w:lineRule="auto" w:line="360"/>
        <w:ind w:leftChars="0" w:right="0" w:firstLine="665"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 xml:space="preserve">A. </w:t>
      </w:r>
      <w:r>
        <w:rPr>
          <w:rFonts w:ascii="Calibri" w:cs="Calibri" w:eastAsia="Calibri" w:hAnsi="Times New Roman"/>
          <w:b/>
          <w:bCs/>
          <w:sz w:val="24"/>
          <w:szCs w:val="24"/>
          <w:lang w:val="en-GB"/>
        </w:rPr>
        <w:t>PE</w:t>
      </w:r>
      <w:r>
        <w:rPr>
          <w:rFonts w:ascii="Calibri" w:cs="Calibri" w:eastAsia="Calibri" w:hAnsi="Times New Roman"/>
          <w:b/>
          <w:bCs/>
          <w:sz w:val="24"/>
          <w:szCs w:val="24"/>
          <w:lang w:val="en-GB"/>
        </w:rPr>
        <w:t>OPLE (GENERAL)</w:t>
      </w:r>
    </w:p>
    <w:p>
      <w:pPr>
        <w:pStyle w:val="style0"/>
        <w:numPr>
          <w:ilvl w:val="0"/>
          <w:numId w:val="0"/>
        </w:numPr>
        <w:spacing w:before="0" w:after="0" w:lineRule="auto" w:line="360"/>
        <w:ind w:leftChars="0" w:right="0" w:firstLine="665" w:firstLineChars="0"/>
        <w:jc w:val="both"/>
        <w:rPr>
          <w:rFonts w:ascii="Calibri" w:cs="Calibri" w:eastAsia="Calibri" w:hAnsi="Times New Roman"/>
          <w:b/>
          <w:bCs/>
          <w:sz w:val="22"/>
          <w:szCs w:val="22"/>
        </w:rPr>
      </w:pPr>
    </w:p>
    <w:p>
      <w:pPr>
        <w:pStyle w:val="style0"/>
        <w:numPr>
          <w:ilvl w:val="0"/>
          <w:numId w:val="0"/>
        </w:numPr>
        <w:spacing w:before="0" w:after="0" w:lineRule="auto" w:line="360"/>
        <w:ind w:leftChars="0" w:right="0" w:firstLine="665"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B. D</w:t>
      </w:r>
      <w:r>
        <w:rPr>
          <w:rFonts w:ascii="Calibri" w:cs="Calibri" w:eastAsia="Calibri" w:hAnsi="Times New Roman"/>
          <w:b/>
          <w:bCs/>
          <w:sz w:val="24"/>
          <w:szCs w:val="24"/>
          <w:lang w:val="en-GB"/>
        </w:rPr>
        <w:t>E</w:t>
      </w:r>
      <w:r>
        <w:rPr>
          <w:rFonts w:ascii="Calibri" w:cs="Calibri" w:eastAsia="Calibri" w:hAnsi="Times New Roman"/>
          <w:b/>
          <w:bCs/>
          <w:sz w:val="24"/>
          <w:szCs w:val="24"/>
          <w:lang w:val="en-GB"/>
        </w:rPr>
        <w:t>SCRIPT</w:t>
      </w:r>
      <w:r>
        <w:rPr>
          <w:rFonts w:ascii="Calibri" w:cs="Calibri" w:eastAsia="Calibri" w:hAnsi="Times New Roman"/>
          <w:b/>
          <w:bCs/>
          <w:sz w:val="24"/>
          <w:szCs w:val="24"/>
          <w:lang w:val="en-GB"/>
        </w:rPr>
        <w:t xml:space="preserve">ON </w:t>
      </w:r>
      <w:r>
        <w:rPr>
          <w:rFonts w:ascii="Calibri" w:cs="Calibri" w:eastAsia="Calibri" w:hAnsi="Times New Roman"/>
          <w:b/>
          <w:bCs/>
          <w:sz w:val="24"/>
          <w:szCs w:val="24"/>
          <w:lang w:val="en-GB"/>
        </w:rPr>
        <w:t xml:space="preserve">OF THE </w:t>
      </w:r>
      <w:r>
        <w:rPr>
          <w:rFonts w:ascii="Calibri" w:cs="Calibri" w:eastAsia="Calibri" w:hAnsi="Times New Roman"/>
          <w:b/>
          <w:bCs/>
          <w:sz w:val="24"/>
          <w:szCs w:val="24"/>
          <w:lang w:val="en-GB"/>
        </w:rPr>
        <w:t>TARGET MARKET</w:t>
      </w:r>
    </w:p>
    <w:p>
      <w:pPr>
        <w:pStyle w:val="style0"/>
        <w:numPr>
          <w:ilvl w:val="0"/>
          <w:numId w:val="0"/>
        </w:numPr>
        <w:spacing w:before="0" w:after="0" w:lineRule="auto" w:line="360"/>
        <w:ind w:leftChars="0" w:right="0" w:firstLine="1440"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1.</w:t>
      </w:r>
      <w:r>
        <w:rPr>
          <w:rFonts w:ascii="Calibri" w:cs="Calibri" w:eastAsia="Calibri" w:hAnsi="Times New Roman"/>
          <w:b w:val="false"/>
          <w:bCs w:val="false"/>
          <w:sz w:val="24"/>
          <w:szCs w:val="24"/>
          <w:lang w:val="en-GB"/>
        </w:rPr>
        <w:t>GEOGRAPHIC</w:t>
      </w:r>
    </w:p>
    <w:p>
      <w:pPr>
        <w:pStyle w:val="style0"/>
        <w:numPr>
          <w:ilvl w:val="0"/>
          <w:numId w:val="0"/>
        </w:numPr>
        <w:spacing w:before="0" w:after="0" w:lineRule="auto" w:line="360"/>
        <w:ind w:leftChars="0" w:right="0" w:firstLine="1976"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A. LOCATION</w:t>
      </w:r>
      <w:r>
        <w:rPr>
          <w:rFonts w:ascii="Calibri" w:cs="Calibri" w:eastAsia="Calibri" w:hAnsi="Times New Roman"/>
          <w:b w:val="false"/>
          <w:bCs w:val="false"/>
          <w:sz w:val="24"/>
          <w:szCs w:val="24"/>
          <w:lang w:val="en-GB"/>
        </w:rPr>
        <w:t>:</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Crow</w:t>
      </w:r>
      <w:r>
        <w:rPr>
          <w:rFonts w:ascii="Calibri" w:cs="Calibri" w:eastAsia="Calibri" w:hAnsi="Times New Roman"/>
          <w:b w:val="false"/>
          <w:bCs w:val="false"/>
          <w:sz w:val="24"/>
          <w:szCs w:val="24"/>
          <w:lang w:val="en-GB"/>
        </w:rPr>
        <w:t>nlink2 (</w:t>
      </w:r>
      <w:r>
        <w:rPr>
          <w:rFonts w:ascii="Calibri" w:cs="Calibri" w:eastAsia="Calibri" w:hAnsi="Times New Roman"/>
          <w:b w:val="false"/>
          <w:bCs w:val="false"/>
          <w:sz w:val="24"/>
          <w:szCs w:val="24"/>
          <w:lang w:val="en-GB"/>
        </w:rPr>
        <w:t>SEA-ITT)</w:t>
      </w:r>
      <w:r>
        <w:rPr>
          <w:rFonts w:ascii="Calibri" w:cs="Calibri" w:eastAsia="Calibri" w:hAnsi="Times New Roman"/>
          <w:b w:val="false"/>
          <w:bCs w:val="false"/>
          <w:sz w:val="24"/>
          <w:szCs w:val="24"/>
          <w:lang w:val="en-GB"/>
        </w:rPr>
        <w:t>, Regalad</w:t>
      </w:r>
      <w:r>
        <w:rPr>
          <w:rFonts w:ascii="Calibri" w:cs="Calibri" w:eastAsia="Calibri" w:hAnsi="Times New Roman"/>
          <w:b w:val="false"/>
          <w:bCs w:val="false"/>
          <w:sz w:val="24"/>
          <w:szCs w:val="24"/>
          <w:lang w:val="en-GB"/>
        </w:rPr>
        <w:t xml:space="preserve">o </w:t>
      </w:r>
      <w:r>
        <w:rPr>
          <w:rFonts w:ascii="Calibri" w:cs="Calibri" w:eastAsia="Calibri" w:hAnsi="Times New Roman"/>
          <w:b w:val="false"/>
          <w:bCs w:val="false"/>
          <w:sz w:val="24"/>
          <w:szCs w:val="24"/>
          <w:lang w:val="en-GB"/>
        </w:rPr>
        <w:t>Avenue, Greater Lagr</w:t>
      </w:r>
      <w:r>
        <w:rPr>
          <w:rFonts w:ascii="Calibri" w:cs="Calibri" w:eastAsia="Calibri" w:hAnsi="Times New Roman"/>
          <w:b w:val="false"/>
          <w:bCs w:val="false"/>
          <w:sz w:val="24"/>
          <w:szCs w:val="24"/>
          <w:lang w:val="en-GB"/>
        </w:rPr>
        <w:t xml:space="preserve">o, </w:t>
      </w:r>
      <w:r>
        <w:rPr>
          <w:rFonts w:ascii="Calibri" w:cs="Calibri" w:eastAsia="Calibri" w:hAnsi="Times New Roman"/>
          <w:b w:val="false"/>
          <w:bCs w:val="false"/>
          <w:sz w:val="24"/>
          <w:szCs w:val="24"/>
          <w:lang w:val="en-GB"/>
        </w:rPr>
        <w:t>Quezon City</w:t>
      </w:r>
    </w:p>
    <w:p>
      <w:pPr>
        <w:pStyle w:val="style0"/>
        <w:numPr>
          <w:ilvl w:val="0"/>
          <w:numId w:val="0"/>
        </w:numPr>
        <w:spacing w:before="0" w:after="0" w:lineRule="auto" w:line="360"/>
        <w:ind w:leftChars="0" w:right="0" w:firstLine="1976"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B. C</w:t>
      </w:r>
      <w:r>
        <w:rPr>
          <w:rFonts w:ascii="Calibri" w:cs="Calibri" w:eastAsia="Calibri" w:hAnsi="Times New Roman"/>
          <w:b w:val="false"/>
          <w:bCs w:val="false"/>
          <w:sz w:val="24"/>
          <w:szCs w:val="24"/>
          <w:lang w:val="en-GB"/>
        </w:rPr>
        <w:t>LIMATE</w:t>
      </w:r>
      <w:r>
        <w:rPr>
          <w:rFonts w:ascii="Calibri" w:cs="Calibri" w:eastAsia="Calibri" w:hAnsi="Times New Roman"/>
          <w:b w:val="false"/>
          <w:bCs w:val="false"/>
          <w:sz w:val="24"/>
          <w:szCs w:val="24"/>
          <w:lang w:val="en-GB"/>
        </w:rPr>
        <w:t>:</w:t>
      </w:r>
      <w:r>
        <w:rPr>
          <w:rFonts w:ascii="Calibri" w:cs="Calibri" w:eastAsia="Calibri" w:hAnsi="Times New Roman"/>
          <w:b w:val="false"/>
          <w:bCs w:val="false"/>
          <w:sz w:val="24"/>
          <w:szCs w:val="24"/>
          <w:lang w:val="en-GB"/>
        </w:rPr>
        <w:t xml:space="preserve"> We</w:t>
      </w:r>
      <w:r>
        <w:rPr>
          <w:rFonts w:ascii="Calibri" w:cs="Calibri" w:eastAsia="Calibri" w:hAnsi="Times New Roman"/>
          <w:b w:val="false"/>
          <w:bCs w:val="false"/>
          <w:sz w:val="24"/>
          <w:szCs w:val="24"/>
          <w:lang w:val="en-GB"/>
        </w:rPr>
        <w:t>t and Dry</w:t>
      </w:r>
    </w:p>
    <w:p>
      <w:pPr>
        <w:pStyle w:val="style0"/>
        <w:numPr>
          <w:ilvl w:val="0"/>
          <w:numId w:val="0"/>
        </w:numPr>
        <w:spacing w:before="0" w:after="0" w:lineRule="auto" w:line="360"/>
        <w:ind w:leftChars="0" w:right="0" w:firstLine="1976"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 xml:space="preserve">C. </w:t>
      </w:r>
      <w:r>
        <w:rPr>
          <w:rFonts w:ascii="Calibri" w:cs="Calibri" w:eastAsia="Calibri" w:hAnsi="Times New Roman"/>
          <w:b w:val="false"/>
          <w:bCs w:val="false"/>
          <w:sz w:val="24"/>
          <w:szCs w:val="24"/>
          <w:lang w:val="en-GB"/>
        </w:rPr>
        <w:t>REGION</w:t>
      </w:r>
      <w:r>
        <w:rPr>
          <w:rFonts w:ascii="Calibri" w:cs="Calibri" w:eastAsia="Calibri" w:hAnsi="Times New Roman"/>
          <w:b w:val="false"/>
          <w:bCs w:val="false"/>
          <w:sz w:val="24"/>
          <w:szCs w:val="24"/>
          <w:lang w:val="en-GB"/>
        </w:rPr>
        <w:t>:</w:t>
      </w:r>
      <w:r>
        <w:rPr>
          <w:rFonts w:ascii="Calibri" w:cs="Calibri" w:eastAsia="Calibri" w:hAnsi="Times New Roman"/>
          <w:b w:val="false"/>
          <w:bCs w:val="false"/>
          <w:sz w:val="24"/>
          <w:szCs w:val="24"/>
          <w:lang w:val="en-GB"/>
        </w:rPr>
        <w:t xml:space="preserve"> NCR</w:t>
      </w:r>
    </w:p>
    <w:p>
      <w:pPr>
        <w:pStyle w:val="style0"/>
        <w:numPr>
          <w:ilvl w:val="0"/>
          <w:numId w:val="0"/>
        </w:numPr>
        <w:spacing w:before="0" w:after="0" w:lineRule="auto" w:line="360"/>
        <w:ind w:leftChars="0" w:right="0" w:firstLine="1976"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D. CITY</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Quezon City</w:t>
      </w:r>
    </w:p>
    <w:p>
      <w:pPr>
        <w:pStyle w:val="style0"/>
        <w:numPr>
          <w:ilvl w:val="0"/>
          <w:numId w:val="0"/>
        </w:numPr>
        <w:spacing w:before="0" w:after="0" w:lineRule="auto" w:line="360"/>
        <w:ind w:leftChars="0" w:right="0" w:firstLine="1976"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E. DENSITY</w:t>
      </w:r>
      <w:r>
        <w:rPr>
          <w:rFonts w:ascii="Calibri" w:cs="Calibri" w:eastAsia="Calibri" w:hAnsi="Times New Roman"/>
          <w:b w:val="false"/>
          <w:bCs w:val="false"/>
          <w:sz w:val="24"/>
          <w:szCs w:val="24"/>
          <w:lang w:val="en-GB"/>
        </w:rPr>
        <w:t xml:space="preserve"> AREA: Urban</w:t>
      </w:r>
      <w:r>
        <w:rPr>
          <w:rFonts w:ascii="Calibri" w:cs="Calibri" w:eastAsia="Calibri" w:hAnsi="Times New Roman"/>
          <w:b w:val="false"/>
          <w:bCs w:val="false"/>
          <w:sz w:val="24"/>
          <w:szCs w:val="24"/>
          <w:lang w:val="en-GB"/>
        </w:rPr>
        <w:t xml:space="preserve"> </w:t>
      </w:r>
    </w:p>
    <w:p>
      <w:pPr>
        <w:pStyle w:val="style0"/>
        <w:numPr>
          <w:ilvl w:val="0"/>
          <w:numId w:val="0"/>
        </w:numPr>
        <w:spacing w:before="0" w:after="0" w:lineRule="auto" w:line="360"/>
        <w:ind w:leftChars="0" w:right="0" w:firstLine="1440"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2. DEMOGRAPHIC</w:t>
      </w:r>
    </w:p>
    <w:p>
      <w:pPr>
        <w:pStyle w:val="style0"/>
        <w:numPr>
          <w:ilvl w:val="0"/>
          <w:numId w:val="0"/>
        </w:numPr>
        <w:spacing w:before="0" w:after="0" w:lineRule="auto" w:line="360"/>
        <w:ind w:leftChars="0" w:right="0" w:firstLine="1981"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A. AGE:</w:t>
      </w:r>
      <w:r>
        <w:rPr>
          <w:rFonts w:ascii="Calibri" w:cs="Calibri" w:eastAsia="Calibri" w:hAnsi="Times New Roman"/>
          <w:b w:val="false"/>
          <w:bCs w:val="false"/>
          <w:sz w:val="24"/>
          <w:szCs w:val="24"/>
          <w:lang w:val="en-GB"/>
        </w:rPr>
        <w:t xml:space="preserve"> 1</w:t>
      </w:r>
      <w:r>
        <w:rPr>
          <w:rFonts w:ascii="Calibri" w:cs="Calibri" w:eastAsia="Calibri" w:hAnsi="Times New Roman"/>
          <w:b w:val="false"/>
          <w:bCs w:val="false"/>
          <w:sz w:val="24"/>
          <w:szCs w:val="24"/>
          <w:lang w:val="en-GB"/>
        </w:rPr>
        <w:t xml:space="preserve">6 to 22 </w:t>
      </w:r>
      <w:r>
        <w:rPr>
          <w:rFonts w:ascii="Calibri" w:cs="Calibri" w:eastAsia="Calibri" w:hAnsi="Times New Roman"/>
          <w:b w:val="false"/>
          <w:bCs w:val="false"/>
          <w:sz w:val="24"/>
          <w:szCs w:val="24"/>
          <w:lang w:val="en-GB"/>
        </w:rPr>
        <w:t xml:space="preserve">year's </w:t>
      </w:r>
      <w:r>
        <w:rPr>
          <w:rFonts w:ascii="Calibri" w:cs="Calibri" w:eastAsia="Calibri" w:hAnsi="Times New Roman"/>
          <w:b w:val="false"/>
          <w:bCs w:val="false"/>
          <w:sz w:val="24"/>
          <w:szCs w:val="24"/>
          <w:lang w:val="en-GB"/>
        </w:rPr>
        <w:t>old</w:t>
      </w:r>
    </w:p>
    <w:p>
      <w:pPr>
        <w:pStyle w:val="style0"/>
        <w:numPr>
          <w:ilvl w:val="0"/>
          <w:numId w:val="0"/>
        </w:numPr>
        <w:spacing w:before="0" w:after="0" w:lineRule="auto" w:line="360"/>
        <w:ind w:leftChars="0" w:right="0" w:firstLine="1981" w:firstLineChars="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B. GENDER:</w:t>
      </w:r>
      <w:r>
        <w:rPr>
          <w:rFonts w:ascii="Calibri" w:cs="Calibri" w:eastAsia="Calibri" w:hAnsi="Times New Roman"/>
          <w:b w:val="false"/>
          <w:bCs w:val="false"/>
          <w:sz w:val="24"/>
          <w:szCs w:val="24"/>
          <w:lang w:val="en-GB"/>
        </w:rPr>
        <w:t xml:space="preserve"> Ma</w:t>
      </w:r>
      <w:r>
        <w:rPr>
          <w:rFonts w:ascii="Calibri" w:cs="Calibri" w:eastAsia="Calibri" w:hAnsi="Times New Roman"/>
          <w:b w:val="false"/>
          <w:bCs w:val="false"/>
          <w:sz w:val="24"/>
          <w:szCs w:val="24"/>
          <w:lang w:val="en-GB"/>
        </w:rPr>
        <w:t xml:space="preserve">le and </w:t>
      </w:r>
      <w:r>
        <w:rPr>
          <w:rFonts w:ascii="Calibri" w:cs="Calibri" w:eastAsia="Calibri" w:hAnsi="Times New Roman"/>
          <w:b w:val="false"/>
          <w:bCs w:val="false"/>
          <w:sz w:val="24"/>
          <w:szCs w:val="24"/>
          <w:lang w:val="en-GB"/>
        </w:rPr>
        <w:t>Female</w:t>
      </w:r>
    </w:p>
    <w:p>
      <w:pPr>
        <w:pStyle w:val="style0"/>
        <w:numPr>
          <w:ilvl w:val="0"/>
          <w:numId w:val="0"/>
        </w:numPr>
        <w:spacing w:before="0" w:after="0" w:lineRule="auto" w:line="360"/>
        <w:ind w:leftChars="0" w:right="0" w:firstLine="1981" w:firstLineChars="0"/>
        <w:jc w:val="both"/>
        <w:rPr>
          <w:rFonts w:ascii="Calibri" w:cs="Calibri" w:eastAsia="Calibri" w:hAnsi="Times New Roman"/>
          <w:b w:val="false"/>
          <w:bCs w:val="false"/>
          <w:sz w:val="24"/>
          <w:szCs w:val="24"/>
        </w:rPr>
      </w:pPr>
    </w:p>
    <w:p>
      <w:pPr>
        <w:pStyle w:val="style0"/>
        <w:numPr>
          <w:ilvl w:val="0"/>
          <w:numId w:val="0"/>
        </w:numPr>
        <w:spacing w:before="0" w:after="0" w:lineRule="auto" w:line="360"/>
        <w:ind w:leftChars="0" w:right="0" w:firstLine="0"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IX. SW</w:t>
      </w:r>
      <w:r>
        <w:rPr>
          <w:rFonts w:ascii="Calibri" w:cs="Calibri" w:eastAsia="Calibri" w:hAnsi="Times New Roman"/>
          <w:b/>
          <w:bCs/>
          <w:sz w:val="24"/>
          <w:szCs w:val="24"/>
          <w:lang w:val="en-GB"/>
        </w:rPr>
        <w:t>OT ANALYSIS</w:t>
      </w: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A. STRENGTH</w:t>
      </w:r>
    </w:p>
    <w:p>
      <w:pPr>
        <w:pStyle w:val="style179"/>
        <w:numPr>
          <w:ilvl w:val="0"/>
          <w:numId w:val="5"/>
        </w:numPr>
        <w:spacing w:before="0" w:after="0" w:lineRule="auto" w:line="360"/>
        <w:ind w:right="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Price</w:t>
      </w:r>
      <w:r>
        <w:rPr>
          <w:rFonts w:ascii="Calibri" w:cs="Calibri" w:eastAsia="Calibri" w:hAnsi="Times New Roman"/>
          <w:b w:val="false"/>
          <w:bCs w:val="false"/>
          <w:sz w:val="24"/>
          <w:szCs w:val="24"/>
          <w:lang w:val="en-GB"/>
        </w:rPr>
        <w:t xml:space="preserve">s are </w:t>
      </w:r>
      <w:r>
        <w:rPr>
          <w:rFonts w:ascii="Calibri" w:cs="Calibri" w:eastAsia="Calibri" w:hAnsi="Times New Roman"/>
          <w:b w:val="false"/>
          <w:bCs w:val="false"/>
          <w:sz w:val="24"/>
          <w:szCs w:val="24"/>
          <w:lang w:val="en-GB"/>
        </w:rPr>
        <w:t xml:space="preserve">cheaper than </w:t>
      </w:r>
      <w:r>
        <w:rPr>
          <w:rFonts w:ascii="Calibri" w:cs="Calibri" w:eastAsia="Calibri" w:hAnsi="Times New Roman"/>
          <w:b w:val="false"/>
          <w:bCs w:val="false"/>
          <w:sz w:val="24"/>
          <w:szCs w:val="24"/>
          <w:lang w:val="en-GB"/>
        </w:rPr>
        <w:t>competitors</w:t>
      </w:r>
    </w:p>
    <w:p>
      <w:pPr>
        <w:pStyle w:val="style179"/>
        <w:numPr>
          <w:ilvl w:val="0"/>
          <w:numId w:val="5"/>
        </w:numPr>
        <w:spacing w:before="0" w:after="0" w:lineRule="auto" w:line="360"/>
        <w:ind w:right="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High brand recognition</w:t>
      </w: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B. WEAKNESSES</w:t>
      </w:r>
    </w:p>
    <w:p>
      <w:pPr>
        <w:pStyle w:val="style179"/>
        <w:numPr>
          <w:ilvl w:val="0"/>
          <w:numId w:val="6"/>
        </w:numPr>
        <w:spacing w:before="0" w:after="0" w:lineRule="auto" w:line="360"/>
        <w:ind w:right="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Limited funds available</w:t>
      </w:r>
    </w:p>
    <w:p>
      <w:pPr>
        <w:pStyle w:val="style179"/>
        <w:numPr>
          <w:ilvl w:val="0"/>
          <w:numId w:val="6"/>
        </w:numPr>
        <w:spacing w:before="0" w:after="0" w:lineRule="auto" w:line="360"/>
        <w:ind w:right="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Costs rising due to increases in food costs</w:t>
      </w: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 xml:space="preserve">C. </w:t>
      </w:r>
      <w:r>
        <w:rPr>
          <w:rFonts w:ascii="Calibri" w:cs="Calibri" w:eastAsia="Calibri" w:hAnsi="Times New Roman"/>
          <w:b/>
          <w:bCs/>
          <w:sz w:val="24"/>
          <w:szCs w:val="24"/>
          <w:lang w:val="en-GB"/>
        </w:rPr>
        <w:t>OPPORTUNITIES</w:t>
      </w:r>
    </w:p>
    <w:p>
      <w:pPr>
        <w:pStyle w:val="style179"/>
        <w:numPr>
          <w:ilvl w:val="0"/>
          <w:numId w:val="7"/>
        </w:numPr>
        <w:spacing w:before="0" w:after="0" w:lineRule="auto" w:line="360"/>
        <w:ind w:right="0"/>
        <w:jc w:val="both"/>
        <w:rPr>
          <w:rFonts w:ascii="Calibri" w:cs="Calibri" w:eastAsia="Calibri" w:hAnsi="Times New Roman"/>
          <w:b/>
          <w:bCs/>
          <w:sz w:val="24"/>
          <w:szCs w:val="24"/>
          <w:lang w:val="en-GB"/>
        </w:rPr>
      </w:pPr>
      <w:r>
        <w:rPr>
          <w:rFonts w:ascii="Calibri" w:cs="Calibri" w:eastAsia="Calibri" w:hAnsi="Times New Roman"/>
          <w:b w:val="false"/>
          <w:bCs w:val="false"/>
          <w:sz w:val="24"/>
          <w:szCs w:val="24"/>
          <w:lang w:val="en-GB"/>
        </w:rPr>
        <w:t xml:space="preserve">Expansion </w:t>
      </w:r>
      <w:r>
        <w:rPr>
          <w:rFonts w:ascii="Calibri" w:cs="Calibri" w:eastAsia="Calibri" w:hAnsi="Times New Roman"/>
          <w:b w:val="false"/>
          <w:bCs w:val="false"/>
          <w:sz w:val="24"/>
          <w:szCs w:val="24"/>
          <w:lang w:val="en-GB"/>
        </w:rPr>
        <w:t xml:space="preserve">into new </w:t>
      </w:r>
      <w:r>
        <w:rPr>
          <w:rFonts w:ascii="Calibri" w:cs="Calibri" w:eastAsia="Calibri" w:hAnsi="Times New Roman"/>
          <w:b w:val="false"/>
          <w:bCs w:val="false"/>
          <w:sz w:val="24"/>
          <w:szCs w:val="24"/>
          <w:lang w:val="en-GB"/>
        </w:rPr>
        <w:t xml:space="preserve">location and </w:t>
      </w:r>
      <w:r>
        <w:rPr>
          <w:rFonts w:ascii="Calibri" w:cs="Calibri" w:eastAsia="Calibri" w:hAnsi="Times New Roman"/>
          <w:b w:val="false"/>
          <w:bCs w:val="false"/>
          <w:sz w:val="24"/>
          <w:szCs w:val="24"/>
          <w:lang w:val="en-GB"/>
        </w:rPr>
        <w:t xml:space="preserve">reach new </w:t>
      </w:r>
      <w:r>
        <w:rPr>
          <w:rFonts w:ascii="Calibri" w:cs="Calibri" w:eastAsia="Calibri" w:hAnsi="Times New Roman"/>
          <w:b w:val="false"/>
          <w:bCs w:val="false"/>
          <w:sz w:val="24"/>
          <w:szCs w:val="24"/>
          <w:lang w:val="en-GB"/>
        </w:rPr>
        <w:t>custome</w:t>
      </w:r>
      <w:r>
        <w:rPr>
          <w:rFonts w:ascii="Calibri" w:cs="Calibri" w:eastAsia="Calibri" w:hAnsi="Times New Roman"/>
          <w:b w:val="false"/>
          <w:bCs w:val="false"/>
          <w:sz w:val="24"/>
          <w:szCs w:val="24"/>
          <w:lang w:val="en-GB"/>
        </w:rPr>
        <w:t>rs</w:t>
      </w:r>
    </w:p>
    <w:p>
      <w:pPr>
        <w:pStyle w:val="style179"/>
        <w:numPr>
          <w:ilvl w:val="0"/>
          <w:numId w:val="7"/>
        </w:numPr>
        <w:spacing w:before="0" w:after="0" w:lineRule="auto" w:line="360"/>
        <w:ind w:right="0"/>
        <w:jc w:val="both"/>
        <w:rPr>
          <w:rFonts w:ascii="Calibri" w:cs="Calibri" w:eastAsia="Calibri" w:hAnsi="Times New Roman"/>
          <w:b w:val="false"/>
          <w:bCs w:val="false"/>
          <w:sz w:val="24"/>
          <w:szCs w:val="24"/>
          <w:lang w:val="en-GB"/>
        </w:rPr>
      </w:pPr>
      <w:r>
        <w:rPr>
          <w:rFonts w:ascii="Calibri" w:cs="Calibri" w:eastAsia="Calibri" w:hAnsi="Times New Roman"/>
          <w:b w:val="false"/>
          <w:bCs w:val="false"/>
          <w:sz w:val="24"/>
          <w:szCs w:val="24"/>
          <w:lang w:val="en-GB"/>
        </w:rPr>
        <w:t>Create new jobs</w:t>
      </w:r>
    </w:p>
    <w:p>
      <w:pPr>
        <w:pStyle w:val="style0"/>
        <w:numPr>
          <w:ilvl w:val="0"/>
          <w:numId w:val="0"/>
        </w:numPr>
        <w:spacing w:before="0" w:after="0" w:lineRule="auto" w:line="360"/>
        <w:ind w:leftChars="0" w:right="0" w:firstLine="720" w:firstLineChars="0"/>
        <w:jc w:val="both"/>
        <w:rPr>
          <w:rFonts w:ascii="Calibri" w:cs="Calibri" w:eastAsia="Calibri" w:hAnsi="Times New Roman"/>
          <w:b/>
          <w:bCs/>
          <w:sz w:val="24"/>
          <w:szCs w:val="24"/>
          <w:lang w:val="en-GB"/>
        </w:rPr>
      </w:pPr>
      <w:r>
        <w:rPr>
          <w:rFonts w:ascii="Calibri" w:cs="Calibri" w:eastAsia="Calibri" w:hAnsi="Times New Roman"/>
          <w:b/>
          <w:bCs/>
          <w:sz w:val="24"/>
          <w:szCs w:val="24"/>
          <w:lang w:val="en-GB"/>
        </w:rPr>
        <w:t>D. T</w:t>
      </w:r>
      <w:r>
        <w:rPr>
          <w:rFonts w:ascii="Calibri" w:cs="Calibri" w:eastAsia="Calibri" w:hAnsi="Times New Roman"/>
          <w:b/>
          <w:bCs/>
          <w:sz w:val="24"/>
          <w:szCs w:val="24"/>
          <w:lang w:val="en-GB"/>
        </w:rPr>
        <w:t>HREAT</w:t>
      </w:r>
      <w:r>
        <w:rPr>
          <w:rFonts w:ascii="Calibri" w:cs="Calibri" w:eastAsia="Calibri" w:hAnsi="Times New Roman"/>
          <w:b/>
          <w:bCs/>
          <w:sz w:val="24"/>
          <w:szCs w:val="24"/>
          <w:lang w:val="en-GB"/>
        </w:rPr>
        <w:t>S</w:t>
      </w:r>
    </w:p>
    <w:p>
      <w:pPr>
        <w:pStyle w:val="style179"/>
        <w:numPr>
          <w:ilvl w:val="0"/>
          <w:numId w:val="8"/>
        </w:numPr>
        <w:spacing w:before="0" w:after="0" w:lineRule="auto" w:line="360"/>
        <w:ind w:right="0"/>
        <w:jc w:val="both"/>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 xml:space="preserve">Inflation rate </w:t>
      </w:r>
      <w:r>
        <w:rPr>
          <w:rFonts w:ascii="Calibri" w:cs="Calibri" w:eastAsia="Calibri" w:hAnsi="Times New Roman"/>
          <w:b w:val="false"/>
          <w:bCs w:val="false"/>
          <w:sz w:val="24"/>
          <w:szCs w:val="24"/>
          <w:lang w:val="en-GB"/>
        </w:rPr>
        <w:t>go</w:t>
      </w:r>
      <w:r>
        <w:rPr>
          <w:rFonts w:ascii="Calibri" w:cs="Calibri" w:eastAsia="Calibri" w:hAnsi="Times New Roman"/>
          <w:b w:val="false"/>
          <w:bCs w:val="false"/>
          <w:sz w:val="24"/>
          <w:szCs w:val="24"/>
          <w:lang w:val="en-GB"/>
        </w:rPr>
        <w:t>es</w:t>
      </w:r>
      <w:r>
        <w:rPr>
          <w:rFonts w:ascii="Calibri" w:cs="Calibri" w:eastAsia="Calibri" w:hAnsi="Times New Roman"/>
          <w:b w:val="false"/>
          <w:bCs w:val="false"/>
          <w:sz w:val="24"/>
          <w:szCs w:val="24"/>
          <w:lang w:val="en-GB"/>
        </w:rPr>
        <w:t xml:space="preserve"> </w:t>
      </w:r>
      <w:r>
        <w:rPr>
          <w:rFonts w:ascii="Calibri" w:cs="Calibri" w:eastAsia="Calibri" w:hAnsi="Times New Roman"/>
          <w:b w:val="false"/>
          <w:bCs w:val="false"/>
          <w:sz w:val="24"/>
          <w:szCs w:val="24"/>
          <w:lang w:val="en-GB"/>
        </w:rPr>
        <w:t>higher</w:t>
      </w:r>
    </w:p>
    <w:p>
      <w:pPr>
        <w:pStyle w:val="style179"/>
        <w:numPr>
          <w:ilvl w:val="0"/>
          <w:numId w:val="8"/>
        </w:numPr>
        <w:spacing w:before="0" w:after="0" w:lineRule="auto" w:line="360"/>
        <w:ind w:right="0"/>
        <w:jc w:val="both"/>
        <w:rPr>
          <w:rFonts w:ascii="Calibri" w:cs="Calibri" w:eastAsia="Calibri" w:hAnsi="Times New Roman"/>
          <w:b w:val="false"/>
          <w:bCs w:val="false"/>
          <w:sz w:val="24"/>
          <w:szCs w:val="24"/>
        </w:rPr>
      </w:pPr>
      <w:r>
        <w:rPr>
          <w:rFonts w:ascii="Calibri" w:cs="Calibri" w:eastAsia="Calibri" w:hAnsi="Times New Roman"/>
          <w:b w:val="false"/>
          <w:bCs w:val="false"/>
          <w:sz w:val="24"/>
          <w:szCs w:val="24"/>
          <w:lang w:val="en-GB"/>
        </w:rPr>
        <w:t>A main competitor has lowered its price</w:t>
      </w:r>
      <w:r>
        <w:rPr>
          <w:rFonts w:ascii="Calibri" w:cs="Calibri" w:eastAsia="Calibri" w:hAnsi="Times New Roman"/>
          <w:b w:val="false"/>
          <w:bCs w:val="false"/>
          <w:sz w:val="24"/>
          <w:szCs w:val="24"/>
          <w:lang w:val="en-GB"/>
        </w:rPr>
        <w:t>s</w:t>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5020304"/>
    <w:charset w:val="00"/>
    <w:family w:val="roman"/>
    <w:pitch w:val="variable"/>
    <w:sig w:usb0="E0002AFF" w:usb1="C0007841" w:usb2="00000009" w:usb3="00000000" w:csb0="000001FF" w:csb1="00000000"/>
  </w:font>
  <w:font w:name="Symbol">
    <w:altName w:val="Symbol"/>
    <w:panose1 w:val="05050102010006020507"/>
    <w:charset w:val="02"/>
    <w:family w:val="roman"/>
    <w:pitch w:val="variable"/>
    <w:sig w:usb0="00000000" w:usb1="10000000" w:usb2="00000000" w:usb3="00000000" w:csb0="80000000" w:csb1="00000000"/>
  </w:font>
  <w:font w:name="Arial">
    <w:altName w:val="Arial"/>
    <w:panose1 w:val="020b0604020002020204"/>
    <w:charset w:val="00"/>
    <w:family w:val="swiss"/>
    <w:pitch w:val="variable"/>
    <w:sig w:usb0="E0002AFF" w:usb1="C0007843" w:usb2="00000009" w:usb3="00000000" w:csb0="000001FF" w:csb1="00000000"/>
  </w:font>
  <w:font w:name="Calibri">
    <w:altName w:val="Calibri"/>
    <w:panose1 w:val="020f0502020004030204"/>
    <w:charset w:val="00"/>
    <w:family w:val="swiss"/>
    <w:pitch w:val="variable"/>
    <w:sig w:usb0="E10002FF" w:usb1="4000ACFF" w:usb2="00000009" w:usb3="00000000" w:csb0="0000019F" w:csb1="00000000"/>
  </w:font>
  <w:font w:name="SimSun">
    <w:altName w:val="宋体"/>
    <w:panose1 w:val="02010600030001010101"/>
    <w:charset w:val="7a"/>
    <w:family w:val="auto"/>
    <w:pitch w:val="variable"/>
    <w:sig w:usb0="00000003" w:usb1="288F0000" w:usb2="00000016" w:usb3="00000000" w:csb0="00040001" w:csb1="00000000"/>
  </w:font>
  <w:font w:name="Cambria Math">
    <w:altName w:val="Cambria Math"/>
    <w:panose1 w:val="00000000000000000000"/>
    <w:charset w:val="01"/>
    <w:family w:val="roman"/>
    <w:pitch w:val="variable"/>
    <w:sig w:usb0="00000000" w:usb1="00000000" w:usb2="00000000" w:usb3="00000000" w:csb0="00000000" w:csb1="00000000"/>
  </w:font>
  <w:font w:name="Dancing Script">
    <w:altName w:val="Times New Roman"/>
    <w:panose1 w:val="02020603050005020304"/>
    <w:charset w:val="00"/>
    <w:family w:val="roman"/>
    <w:pitch w:val="variable"/>
    <w:sig w:usb0="20007A87" w:usb1="80000000" w:usb2="00000008" w:usb3="00000000" w:csb0="000001FF" w:csb1="00000000"/>
  </w:font>
  <w:font w:name="Clockopia">
    <w:altName w:val="Times New Roman"/>
    <w:panose1 w:val="02020603050005020304"/>
    <w:charset w:val="00"/>
    <w:family w:val="roman"/>
    <w:pitch w:val="variable"/>
    <w:sig w:usb0="20007A87" w:usb1="80000000" w:usb2="00000008" w:usb3="00000000" w:csb0="000001FF" w:csb1="00000000"/>
  </w:font>
  <w:font w:name="AndroidClock">
    <w:altName w:val="Times New Roman"/>
    <w:panose1 w:val="02020603050005020304"/>
    <w:charset w:val="00"/>
    <w:family w:val="roman"/>
    <w:pitch w:val="variable"/>
    <w:sig w:usb0="20007A87" w:usb1="80000000" w:usb2="00000008" w:usb3="00000000" w:csb0="000001FF" w:csb1="00000000"/>
  </w:font>
  <w:font w:name="Carrois Gothic SC">
    <w:altName w:val="Times New Roman"/>
    <w:panose1 w:val="02020603050005020304"/>
    <w:charset w:val="00"/>
    <w:family w:val="roman"/>
    <w:pitch w:val="variable"/>
    <w:sig w:usb0="20007A87" w:usb1="80000000" w:usb2="00000008" w:usb3="00000000" w:csb0="000001FF" w:csb1="00000000"/>
  </w:font>
  <w:font w:name="Droid Sans Mono">
    <w:altName w:val="Times New Roman"/>
    <w:panose1 w:val="02020603050005020304"/>
    <w:charset w:val="00"/>
    <w:family w:val="roman"/>
    <w:pitch w:val="variable"/>
    <w:sig w:usb0="20007A87" w:usb1="80000000" w:usb2="00000008" w:usb3="00000000" w:csb0="000001FF" w:csb1="00000000"/>
  </w:font>
  <w:font w:name="Noto Sans Tagbanwa">
    <w:altName w:val="Times New Roman"/>
    <w:panose1 w:val="02020603050005020304"/>
    <w:charset w:val="00"/>
    <w:family w:val="roman"/>
    <w:pitch w:val="variable"/>
    <w:sig w:usb0="20007A87" w:usb1="80000000" w:usb2="00000008" w:usb3="00000000" w:csb0="000001FF" w:csb1="00000000"/>
  </w:font>
  <w:font w:name="Roboto">
    <w:altName w:val="Times New Roman"/>
    <w:panose1 w:val="02020603050005020304"/>
    <w:charset w:val="00"/>
    <w:family w:val="roman"/>
    <w:pitch w:val="variable"/>
    <w:sig w:usb0="20007A87" w:usb1="80000000" w:usb2="00000008" w:usb3="00000000" w:csb0="000001FF" w:csb1="00000000"/>
  </w:font>
  <w:font w:name="Roboto Condensed">
    <w:altName w:val="Times New Roman"/>
    <w:panose1 w:val="02020603050005020304"/>
    <w:charset w:val="00"/>
    <w:family w:val="roman"/>
    <w:pitch w:val="variable"/>
    <w:sig w:usb0="20007A87" w:usb1="80000000" w:usb2="00000008" w:usb3="00000000" w:csb0="000001FF" w:csb1="00000000"/>
  </w:font>
  <w:font w:name="Courier New">
    <w:altName w:val="Courier New"/>
    <w:panose1 w:val="02070309020005020404"/>
    <w:charset w:val="01"/>
    <w:family w:val="modern"/>
    <w:pitch w:val="default"/>
    <w:sig w:usb0="00007A87" w:usb1="80000000" w:usb2="00000008" w:usb3="00000000" w:csb0="400001FF" w:csb1="FFFF0000"/>
  </w:font>
  <w:font w:name="Wingdings">
    <w:altName w:val="Wingdings"/>
    <w:panose1 w:val="05000000000000000000"/>
    <w:charset w:val="02"/>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name w:val=""/>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cs="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cs="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cs="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1">
    <w:nsid w:val="00000001"/>
    <w:multiLevelType w:val="hybridMultilevel"/>
    <w:tmpl w:val="00000000"/>
    <w:name w:val=""/>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cs="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cs="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cs="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2">
    <w:nsid w:val="00000002"/>
    <w:multiLevelType w:val="hybridMultilevel"/>
    <w:tmpl w:val="00000000"/>
    <w:name w:val=""/>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cs="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cs="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cs="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3">
    <w:nsid w:val="00000003"/>
    <w:multiLevelType w:val="hybridMultilevel"/>
    <w:tmpl w:val="00000000"/>
    <w:name w:val=""/>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cs="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cs="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cs="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4">
    <w:nsid w:val="00000004"/>
    <w:multiLevelType w:val="hybridMultilevel"/>
    <w:tmpl w:val="00000000"/>
    <w:name w:val=""/>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cs="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cs="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cs="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0000005"/>
    <w:multiLevelType w:val="hybridMultilevel"/>
    <w:tmpl w:val="00000000"/>
    <w:name w:val=""/>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cs="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cs="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cs="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6">
    <w:nsid w:val="00000006"/>
    <w:multiLevelType w:val="hybridMultilevel"/>
    <w:tmpl w:val="00000000"/>
    <w:name w:val=""/>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cs="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cs="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cs="Courier New" w:hAnsi="Courier New" w:hint="default"/>
      </w:rPr>
    </w:lvl>
    <w:lvl w:ilvl="8" w:tplc="04090005">
      <w:start w:val="1"/>
      <w:numFmt w:val="bullet"/>
      <w:lvlText w:val=""/>
      <w:lvlJc w:val="left"/>
      <w:pPr>
        <w:ind w:left="7560" w:hanging="360"/>
      </w:pPr>
      <w:rPr>
        <w:rFonts w:ascii="Wingdings" w:hAnsi="Wingdings" w:hint="default"/>
      </w:rPr>
    </w:lvl>
  </w:abstractNum>
  <w:abstractNum w:abstractNumId="7">
    <w:nsid w:val="00000007"/>
    <w:multiLevelType w:val="hybridMultilevel"/>
    <w:tmpl w:val="7097AB3F"/>
    <w:name w:val=""/>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cs="Courier New" w:hAnsi="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cs="Courier New" w:hAnsi="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cs="Courier New" w:hAnsi="Courier New" w:hint="default"/>
      </w:rPr>
    </w:lvl>
    <w:lvl w:ilvl="8" w:tplc="04090005">
      <w:start w:val="1"/>
      <w:numFmt w:val="bullet"/>
      <w:lvlText w:val=""/>
      <w:lvlJc w:val="left"/>
      <w:pPr>
        <w:ind w:left="7560" w:hanging="360"/>
      </w:pPr>
      <w:rPr>
        <w:rFonts w:ascii="Wingdings" w:hAnsi="Wingdings" w:hint="default"/>
      </w:rPr>
    </w:lvl>
  </w:abstractNum>
  <w:num w:numId="1">
    <w:abstractNumId w:val="4"/>
  </w:num>
  <w:num w:numId="2">
    <w:abstractNumId w:val="3"/>
  </w:num>
  <w:num w:numId="3">
    <w:abstractNumId w:val="2"/>
  </w:num>
  <w:num w:numId="4">
    <w:abstractNumId w:val="7"/>
  </w:num>
  <w:num w:numId="5">
    <w:abstractNumId w:val="1"/>
  </w:num>
  <w:num w:numId="6">
    <w:abstractNumId w:val="6"/>
  </w:num>
  <w:num w:numId="7">
    <w:abstractNumId w:val="5"/>
  </w:num>
  <w:num w:numId="8">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view w:val="print"/>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ocumentProtection w:formatting="0" w:enforcement="0"/>
  <w:defaultTabStop w:val="720"/>
  <w:bookFoldPrintingSheets w:val="0"/>
  <w:drawingGridHorizontalSpacing w:val="180"/>
  <w:drawingGridVerticalSpacing w:val="180"/>
  <w:displayHorizontalDrawingGridEvery w:val="1"/>
  <w:displayVerticalDrawingGridEvery w:val="1"/>
  <w:drawingGridHorizontalOrigin w:val="1440"/>
  <w:drawingGridVerticalOrigin w:val="1440"/>
  <w:characterSpacingControl w:val="doNotCompress"/>
  <w:endnotePr>
    <w:pos w:val="docEnd"/>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4"/>
  </w:compat>
  <m:mathPr>
    <m:mathFont m:val="Cambria Math"/>
    <m:brkBin m:val="before"/>
    <m:brkBinSub m:val="--"/>
    <m:smallFrac m:val="0"/>
    <m:dispDef/>
    <m:lMargin m:val="0"/>
    <m:rMargin m:val="0"/>
    <m:defJc m:val="centerGroup"/>
    <m:wrapIndent m:val="1440"/>
    <m:intLim m:val="subSup"/>
    <m:naryLim m:val="undOvr"/>
  </m:mathPr>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eastAsia="SimSun" w:hAnsi="Calibri"/>
      </w:rPr>
    </w:rPrDefault>
    <w:pPrDefault>
      <w:pPr/>
    </w:pPrDefault>
  </w:docDefaults>
  <w:style w:type="paragraph" w:default="1" w:styleId="style0">
    <w:name w:val="Normal"/>
    <w:pPr>
      <w:spacing w:after="200" w:lineRule="auto" w:line="276"/>
    </w:pPr>
    <w:rPr>
      <w:rFonts w:ascii="Calibri" w:cs="Times New Roman" w:eastAsia="SimSun" w:hAnsi="Calibri"/>
      <w:sz w:val="22"/>
      <w:szCs w:val="22"/>
      <w:lang w:val="en-US" w:bidi="ar-SA" w:eastAsia="zh-CN"/>
    </w:rPr>
  </w:style>
  <w:style w:type="paragraph" w:styleId="style179">
    <w:name w:val="List Paragraph"/>
    <w:basedOn w:val="style0"/>
    <w:pPr>
      <w:ind w:left="720"/>
      <w:contextualSpacing/>
    </w:pPr>
    <w:rPr>
      <w:rFonts w:ascii="Calibri" w:eastAsia="SimSun" w:hAnsi="Calibri"/>
    </w:rPr>
  </w:style>
  <w:style w:type="character" w:default="1" w:styleId="style65">
    <w:name w:val="Default Paragraph Font"/>
    <w:rPr>
      <w:rFonts w:ascii="Calibri" w:cs="Times New Roman" w:eastAsia="SimSun" w:hAnsi="Calibri"/>
    </w:rPr>
  </w:style>
  <w:style w:type="table" w:default="1" w:styleId="style105">
    <w:name w:val="Normal Table"/>
    <w:pPr/>
    <w:rPr>
      <w:rFonts w:ascii="Calibri" w:cs="Times New Roman" w:eastAsia="SimSun" w:hAnsi="Calibri"/>
    </w:rPr>
    <w:tblPr>
      <w:tblStyle w:val="style105"/>
      <w:tblInd w:w="0" w:type="dxa"/>
      <w:tblLayout w:type="fixed"/>
      <w:tblCellMar>
        <w:top w:w="0" w:type="dxa"/>
        <w:left w:w="108" w:type="dxa"/>
        <w:bottom w:w="0" w:type="dxa"/>
        <w:right w:w="108" w:type="dxa"/>
      </w:tblCellMar>
    </w:tblPr>
    <w:tcPr>
      <w:tcBorders/>
    </w:tcPr>
  </w:style>
  <w:style w:type="numbering" w:default="1" w:styleId="style107">
    <w:name w:val="No List"/>
    <w:pPr/>
  </w:style>
  <w:style w:type="table" w:styleId="style154">
    <w:name w:val="Table Grid"/>
    <w:basedOn w:val="style105"/>
    <w:pPr/>
    <w:rPr>
      <w:rFonts w:ascii="Calibri" w:eastAsia="SimSun" w:hAnsi="Calibri"/>
    </w:rPr>
    <w:tblPr>
      <w:tblStyle w:val="style154"/>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pPr/>
    <w:rPr>
      <w:rFonts w:ascii="Calibri" w:eastAsia="SimSun" w:hAnsi="Calibri"/>
    </w:rPr>
    <w:tblPr>
      <w:tblStyle w:val="style167"/>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tblPr/>
      <w:tcPr>
        <w:tcBorders>
          <w:left w:val="single" w:sz="8" w:space="0" w:color="cce8cf"/>
          <w:right w:val="single" w:sz="24" w:space="0" w:color="cce8cf"/>
          <w:insideH w:val="nil"/>
          <w:insideV w:val="nil"/>
        </w:tcBorders>
        <w:shd w:val="clear" w:color="auto" w:fill="000000"/>
      </w:tcPr>
    </w:tblStylePr>
    <w:tblStylePr w:type="lastCol">
      <w:p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pPr/>
    <w:rPr>
      <w:rFonts w:ascii="Calibri" w:eastAsia="SimSun" w:hAnsi="Calibri"/>
    </w:rPr>
    <w:tblPr>
      <w:tblStyle w:val="style185"/>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tblPr/>
      <w:tcPr>
        <w:tcBorders>
          <w:left w:val="single" w:sz="8" w:space="0" w:color="cce8cf"/>
          <w:right w:val="single" w:sz="24" w:space="0" w:color="cce8cf"/>
          <w:insideH w:val="nil"/>
          <w:insideV w:val="nil"/>
        </w:tcBorders>
        <w:shd w:val="clear" w:color="auto" w:fill="4f81bd"/>
      </w:tcPr>
    </w:tblStylePr>
    <w:tblStylePr w:type="lastCol">
      <w:p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pPr/>
    <w:rPr>
      <w:rFonts w:ascii="Calibri" w:eastAsia="SimSun" w:hAnsi="Calibri"/>
    </w:rPr>
    <w:tblPr>
      <w:tblStyle w:val="style199"/>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tblPr/>
      <w:tcPr>
        <w:tcBorders>
          <w:left w:val="single" w:sz="8" w:space="0" w:color="cce8cf"/>
          <w:right w:val="single" w:sz="24" w:space="0" w:color="cce8cf"/>
          <w:insideH w:val="nil"/>
          <w:insideV w:val="nil"/>
        </w:tcBorders>
        <w:shd w:val="clear" w:color="auto" w:fill="c0504d"/>
      </w:tcPr>
    </w:tblStylePr>
    <w:tblStylePr w:type="lastCol">
      <w:p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pPr/>
    <w:rPr>
      <w:rFonts w:ascii="Calibri" w:eastAsia="SimSun" w:hAnsi="Calibri"/>
    </w:rPr>
    <w:tblPr>
      <w:tblStyle w:val="style213"/>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tblPr/>
      <w:tcPr>
        <w:tcBorders>
          <w:left w:val="single" w:sz="8" w:space="0" w:color="cce8cf"/>
          <w:right w:val="single" w:sz="24" w:space="0" w:color="cce8cf"/>
          <w:insideH w:val="nil"/>
          <w:insideV w:val="nil"/>
        </w:tcBorders>
        <w:shd w:val="clear" w:color="auto" w:fill="9bbb59"/>
      </w:tcPr>
    </w:tblStylePr>
    <w:tblStylePr w:type="lastCol">
      <w:p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pPr/>
    <w:rPr>
      <w:rFonts w:ascii="Calibri" w:eastAsia="SimSun" w:hAnsi="Calibri"/>
    </w:rPr>
    <w:tblPr>
      <w:tblStyle w:val="style227"/>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tblPr/>
      <w:tcPr>
        <w:tcBorders>
          <w:left w:val="single" w:sz="8" w:space="0" w:color="cce8cf"/>
          <w:right w:val="single" w:sz="24" w:space="0" w:color="cce8cf"/>
          <w:insideH w:val="nil"/>
          <w:insideV w:val="nil"/>
        </w:tcBorders>
        <w:shd w:val="clear" w:color="auto" w:fill="8064a2"/>
      </w:tcPr>
    </w:tblStylePr>
    <w:tblStylePr w:type="lastCol">
      <w:p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pPr/>
    <w:rPr>
      <w:rFonts w:ascii="Calibri" w:eastAsia="SimSun" w:hAnsi="Calibri"/>
    </w:rPr>
    <w:tblPr>
      <w:tblStyle w:val="style241"/>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tblPr/>
      <w:tcPr>
        <w:tcBorders>
          <w:left w:val="single" w:sz="8" w:space="0" w:color="cce8cf"/>
          <w:right w:val="single" w:sz="24" w:space="0" w:color="cce8cf"/>
          <w:insideH w:val="nil"/>
          <w:insideV w:val="nil"/>
        </w:tcBorders>
        <w:shd w:val="clear" w:color="auto" w:fill="4bacc6"/>
      </w:tcPr>
    </w:tblStylePr>
    <w:tblStylePr w:type="lastCol">
      <w:p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pPr/>
    <w:rPr>
      <w:rFonts w:ascii="Calibri" w:eastAsia="SimSun" w:hAnsi="Calibri"/>
    </w:rPr>
    <w:tblPr>
      <w:tblStyle w:val="style255"/>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tblPr/>
      <w:tcPr>
        <w:tcBorders>
          <w:left w:val="single" w:sz="8" w:space="0" w:color="cce8cf"/>
          <w:right w:val="single" w:sz="24" w:space="0" w:color="cce8cf"/>
          <w:insideH w:val="nil"/>
          <w:insideV w:val="nil"/>
        </w:tcBorders>
        <w:shd w:val="clear" w:color="auto" w:fill="f79646"/>
      </w:tcPr>
    </w:tblStylePr>
    <w:tblStylePr w:type="lastCol">
      <w:p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s>
</file>

<file path=word/_rels/document.xml.rels><?xml version="1.0" encoding="UTF-8"?>
<Relationships xmlns="http://schemas.openxmlformats.org/package/2006/relationships"><Relationship Id="rId2" Type="http://schemas.openxmlformats.org/officeDocument/2006/relationships/image" Target="media/image1.png"/><Relationship Id="rId5" Type="http://schemas.openxmlformats.org/officeDocument/2006/relationships/image" Target="media/image3.png"/><Relationship Id="rId10" Type="http://schemas.openxmlformats.org/officeDocument/2006/relationships/fontTable" Target="fontTable.xml"/><Relationship Id="rId8" Type="http://schemas.openxmlformats.org/officeDocument/2006/relationships/image" Target="media/image3.jpeg"/><Relationship Id="rId12" Type="http://schemas.openxmlformats.org/officeDocument/2006/relationships/theme" Target="theme/theme1.xml"/><Relationship Id="rId4" Type="http://schemas.openxmlformats.org/officeDocument/2006/relationships/image" Target="media/image2.jpeg"/><Relationship Id="rId3" Type="http://schemas.openxmlformats.org/officeDocument/2006/relationships/image" Target="media/image2.png"/><Relationship Id="rId9" Type="http://schemas.openxmlformats.org/officeDocument/2006/relationships/styles" Target="styles.xml"/><Relationship Id="rId6" Type="http://schemas.openxmlformats.org/officeDocument/2006/relationships/image" Target="media/image4.png"/><Relationship Id="rId11" Type="http://schemas.openxmlformats.org/officeDocument/2006/relationships/settings" Target="settings.xml"/><Relationship Id="rId1" Type="http://schemas.openxmlformats.org/officeDocument/2006/relationships/numbering" Target="numbering.xml"/><Relationship Id="rId7"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otalTime>0</TotalTime>
  <Words>952</Words>
  <Pages>0</Pages>
  <Characters>4817</Characters>
  <Application>WPS Office</Application>
  <DocSecurity>0</DocSecurity>
  <Paragraphs>340</Paragraphs>
  <ScaleCrop>false</ScaleCrop>
  <LinksUpToDate>false</LinksUpToDate>
  <CharactersWithSpaces>5610</CharactersWithSpaces>
  <SharedDoc>false</SharedDoc>
  <HyperlinksChanged>false</HyperlinksChanged>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2020-02-23T20:43:27Z</dcterms:created>
  <dc:creator>DEFI HERO PLUS</dc:creator>
  <lastModifiedBy>DEFI HERO PLUS</lastModifiedBy>
  <dcterms:modified xsi:type="dcterms:W3CDTF">2020-02-23T20:43:27Z</dcterms:modified>
</coreProperties>
</file>

<file path=docProps/custom.xml><?xml version="1.0" encoding="utf-8"?>
<Properties xmlns="http://schemas.openxmlformats.org/officeDocument/2006/custom-properties" xmlns:vt="http://schemas.openxmlformats.org/officeDocument/2006/docPropsVTypes"/>
</file>